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62C476E" w14:textId="77777777" w:rsidR="001E50C8" w:rsidRPr="005A2B90" w:rsidRDefault="001A0D3C">
      <w:pPr>
        <w:pStyle w:val="Papertitle"/>
        <w:rPr>
          <w:sz w:val="48"/>
        </w:rPr>
      </w:pPr>
      <w:r w:rsidRPr="005A2B90">
        <w:rPr>
          <w:sz w:val="48"/>
        </w:rPr>
        <w:t>ATIVIDADE PRATICA: CONVOLUÇÃO</w:t>
      </w:r>
    </w:p>
    <w:p w14:paraId="4BBD2C30" w14:textId="77777777" w:rsidR="00517D24" w:rsidRPr="005A2B90" w:rsidRDefault="00517D24">
      <w:pPr>
        <w:jc w:val="center"/>
      </w:pPr>
    </w:p>
    <w:p w14:paraId="3355167D" w14:textId="77777777" w:rsidR="001A0D3C" w:rsidRPr="005A2B90" w:rsidRDefault="001A0D3C">
      <w:pPr>
        <w:pStyle w:val="Affiliation"/>
        <w:rPr>
          <w:i w:val="0"/>
          <w:sz w:val="20"/>
        </w:rPr>
      </w:pPr>
      <w:bookmarkStart w:id="0" w:name="authorName"/>
      <w:bookmarkEnd w:id="0"/>
      <w:r w:rsidRPr="005A2B90">
        <w:rPr>
          <w:i w:val="0"/>
          <w:sz w:val="20"/>
        </w:rPr>
        <w:t>Dagoberto Candeias de Moraes</w:t>
      </w:r>
    </w:p>
    <w:p w14:paraId="624C8636" w14:textId="77777777" w:rsidR="001A0D3C" w:rsidRPr="005A2B90" w:rsidRDefault="001A0D3C">
      <w:pPr>
        <w:pStyle w:val="Affiliation"/>
        <w:rPr>
          <w:i w:val="0"/>
          <w:sz w:val="20"/>
        </w:rPr>
      </w:pPr>
      <w:r w:rsidRPr="005A2B90">
        <w:rPr>
          <w:i w:val="0"/>
          <w:sz w:val="20"/>
        </w:rPr>
        <w:t xml:space="preserve">UFV – ELT 576 – Matrícula: 118550 – Semana </w:t>
      </w:r>
      <w:r w:rsidR="00365632">
        <w:rPr>
          <w:i w:val="0"/>
          <w:sz w:val="20"/>
        </w:rPr>
        <w:t>3</w:t>
      </w:r>
    </w:p>
    <w:p w14:paraId="2CC5A66D" w14:textId="77777777" w:rsidR="00517D24" w:rsidRPr="005A2B90" w:rsidRDefault="00F83E1D">
      <w:pPr>
        <w:pStyle w:val="Affiliation"/>
        <w:rPr>
          <w:i w:val="0"/>
          <w:sz w:val="20"/>
        </w:rPr>
      </w:pPr>
      <w:r w:rsidRPr="005A2B90">
        <w:rPr>
          <w:i w:val="0"/>
          <w:sz w:val="20"/>
        </w:rPr>
        <w:t>d</w:t>
      </w:r>
      <w:r w:rsidR="001A0D3C" w:rsidRPr="005A2B90">
        <w:rPr>
          <w:i w:val="0"/>
          <w:sz w:val="20"/>
        </w:rPr>
        <w:t>agoberto.moraes@ufv.br</w:t>
      </w:r>
    </w:p>
    <w:p w14:paraId="358E7126" w14:textId="77777777" w:rsidR="00517D24" w:rsidRPr="005A2B90" w:rsidRDefault="00517D24">
      <w:pPr>
        <w:pStyle w:val="Affiliation"/>
      </w:pPr>
    </w:p>
    <w:p w14:paraId="34979892" w14:textId="77777777" w:rsidR="00517D24" w:rsidRPr="005A2B90" w:rsidRDefault="00517D24">
      <w:pPr>
        <w:sectPr w:rsidR="00517D24" w:rsidRPr="005A2B90" w:rsidSect="000D2C8B">
          <w:footnotePr>
            <w:pos w:val="beneathText"/>
          </w:footnotePr>
          <w:pgSz w:w="11899" w:h="16837"/>
          <w:pgMar w:top="720" w:right="720" w:bottom="720" w:left="720" w:header="720" w:footer="720" w:gutter="0"/>
          <w:cols w:space="720"/>
          <w:docGrid w:linePitch="360"/>
        </w:sectPr>
      </w:pPr>
    </w:p>
    <w:p w14:paraId="36C4E3BE" w14:textId="77777777" w:rsidR="00517D24" w:rsidRPr="005A2B90" w:rsidRDefault="00517D24">
      <w:pPr>
        <w:pStyle w:val="Affiliation"/>
      </w:pPr>
    </w:p>
    <w:p w14:paraId="3A61CD89" w14:textId="77777777" w:rsidR="00DE09E3" w:rsidRPr="00D24554" w:rsidRDefault="001E50C8" w:rsidP="00CC6863">
      <w:pPr>
        <w:pStyle w:val="text"/>
        <w:ind w:firstLine="0"/>
        <w:rPr>
          <w:b/>
          <w:i/>
          <w:sz w:val="18"/>
        </w:rPr>
      </w:pPr>
      <w:bookmarkStart w:id="1" w:name="abstract"/>
      <w:bookmarkEnd w:id="1"/>
      <w:r w:rsidRPr="00D24554">
        <w:rPr>
          <w:b/>
          <w:i/>
          <w:sz w:val="18"/>
        </w:rPr>
        <w:t>Resumo</w:t>
      </w:r>
      <w:r w:rsidR="00935617" w:rsidRPr="00D24554">
        <w:rPr>
          <w:b/>
          <w:i/>
          <w:sz w:val="18"/>
        </w:rPr>
        <w:t xml:space="preserve"> </w:t>
      </w:r>
      <w:r w:rsidR="00D24554" w:rsidRPr="00D24554">
        <w:rPr>
          <w:b/>
          <w:i/>
          <w:sz w:val="18"/>
        </w:rPr>
        <w:t>–</w:t>
      </w:r>
      <w:r w:rsidR="00935617" w:rsidRPr="00D24554">
        <w:rPr>
          <w:b/>
          <w:i/>
          <w:sz w:val="18"/>
        </w:rPr>
        <w:t xml:space="preserve"> </w:t>
      </w:r>
      <w:r w:rsidR="00336797" w:rsidRPr="00336797">
        <w:rPr>
          <w:b/>
          <w:i/>
          <w:sz w:val="18"/>
        </w:rPr>
        <w:t xml:space="preserve">Este relatório apresenta uma análise detalhada de técnicas de processamento de sinais, com foco na análise espectral e suas aplicações práticas. </w:t>
      </w:r>
    </w:p>
    <w:p w14:paraId="5516CE9E" w14:textId="77777777" w:rsidR="001E50C8" w:rsidRPr="00DD5652" w:rsidRDefault="001E50C8">
      <w:pPr>
        <w:pStyle w:val="sectionhead1"/>
        <w:tabs>
          <w:tab w:val="clear" w:pos="360"/>
          <w:tab w:val="left" w:pos="720"/>
        </w:tabs>
        <w:rPr>
          <w:b/>
          <w:bCs/>
          <w:sz w:val="24"/>
          <w:szCs w:val="24"/>
        </w:rPr>
      </w:pPr>
      <w:bookmarkStart w:id="2" w:name="sectionHeads1"/>
      <w:bookmarkStart w:id="3" w:name="text"/>
      <w:bookmarkEnd w:id="2"/>
      <w:bookmarkEnd w:id="3"/>
      <w:r w:rsidRPr="00DD5652">
        <w:rPr>
          <w:b/>
          <w:bCs/>
          <w:sz w:val="24"/>
          <w:szCs w:val="24"/>
        </w:rPr>
        <w:t>Introdução</w:t>
      </w:r>
    </w:p>
    <w:p w14:paraId="67017909" w14:textId="77777777" w:rsidR="00336797" w:rsidRDefault="00336797" w:rsidP="00336797">
      <w:pPr>
        <w:pStyle w:val="text"/>
      </w:pPr>
      <w:bookmarkStart w:id="4" w:name="heading2"/>
      <w:bookmarkEnd w:id="4"/>
      <w:r>
        <w:t>O processamento de sinais é uma área fundamental da engenharia e da ciência da computação, com aplicações que vão desde a transmissão de dados até a análise de sinais biológicos. Uma das ferramentas mais importantes nesse campo é a análise espectral, que permite decompor sinais complexos em suas componentes de frequência. Essa decomposição é essencial para entender a estrutura de um sinal, identificar padrões e extrair informações relevantes.</w:t>
      </w:r>
    </w:p>
    <w:p w14:paraId="3E8D2EDA" w14:textId="77777777" w:rsidR="00336797" w:rsidRDefault="00336797" w:rsidP="00336797">
      <w:pPr>
        <w:pStyle w:val="text"/>
      </w:pPr>
    </w:p>
    <w:p w14:paraId="494B4034" w14:textId="77777777" w:rsidR="00336797" w:rsidRDefault="00336797" w:rsidP="00336797">
      <w:pPr>
        <w:pStyle w:val="text"/>
      </w:pPr>
      <w:r>
        <w:t>Neste relatório, exploramos os conceitos básicos da análise espectral, começando pela transformada de Fourier, que permite a transição entre o domínio do tempo e o domínio da frequência. Em seguida, abordamos técnicas mais avançadas, como a transformada de Fourier de curta duração, que possibilita a análise de sinais não estacionários, ou seja, sinais cujas características mudam ao longo do tempo. Essas técnicas são ilustradas por meio de exemplos práticos, como a análise de áudios que contêm imagens codificadas e o estudo de sons produzidos por baleias.</w:t>
      </w:r>
    </w:p>
    <w:p w14:paraId="66EAF104" w14:textId="77777777" w:rsidR="00336797" w:rsidRDefault="00336797" w:rsidP="00336797">
      <w:pPr>
        <w:pStyle w:val="text"/>
      </w:pPr>
    </w:p>
    <w:p w14:paraId="5E2D1665" w14:textId="77777777" w:rsidR="001E50C8" w:rsidRDefault="00336797" w:rsidP="00336797">
      <w:pPr>
        <w:pStyle w:val="text"/>
      </w:pPr>
      <w:r>
        <w:t>O objetivo deste relatório é fornecer uma visão geral das técnicas de análise espectral e suas aplicações, destacando sua importância em diversas áreas. Através de exemplos claros e reproduzíveis, buscamos demonstrar como essas técnicas podem ser utilizadas para resolver problemas reais e extrair informações valiosas de sinais complexos</w:t>
      </w:r>
      <w:r w:rsidR="00D26718">
        <w:t>.</w:t>
      </w:r>
    </w:p>
    <w:tbl>
      <w:tblPr>
        <w:tblW w:w="0" w:type="auto"/>
        <w:tblLook w:val="04A0" w:firstRow="1" w:lastRow="0" w:firstColumn="1" w:lastColumn="0" w:noHBand="0" w:noVBand="1"/>
      </w:tblPr>
      <w:tblGrid>
        <w:gridCol w:w="5117"/>
      </w:tblGrid>
      <w:tr w:rsidR="00F375AF" w14:paraId="640A40E2" w14:textId="77777777" w:rsidTr="00336797">
        <w:tc>
          <w:tcPr>
            <w:tcW w:w="5117" w:type="dxa"/>
          </w:tcPr>
          <w:p w14:paraId="02C108C5" w14:textId="77777777" w:rsidR="00F375AF" w:rsidRDefault="00F375AF">
            <w:pPr>
              <w:pStyle w:val="text"/>
              <w:ind w:left="187" w:firstLine="0"/>
              <w:rPr>
                <w:b/>
                <w:bCs/>
              </w:rPr>
            </w:pPr>
            <w:r>
              <w:rPr>
                <w:b/>
                <w:bCs/>
              </w:rPr>
              <w:t>Otimização do código importando todas as bibliotecas necessárias para resolver todos os desafios propostos:</w:t>
            </w:r>
          </w:p>
          <w:p w14:paraId="427A2C82" w14:textId="77777777" w:rsidR="00E9142B" w:rsidRDefault="00E9142B">
            <w:pPr>
              <w:pStyle w:val="text"/>
              <w:ind w:left="187" w:firstLine="0"/>
              <w:rPr>
                <w:b/>
                <w:bCs/>
              </w:rPr>
            </w:pPr>
          </w:p>
        </w:tc>
      </w:tr>
      <w:tr w:rsidR="00F375AF" w14:paraId="46DA33A8" w14:textId="77777777" w:rsidTr="00336797">
        <w:tc>
          <w:tcPr>
            <w:tcW w:w="5117" w:type="dxa"/>
          </w:tcPr>
          <w:p w14:paraId="7867FDC8" w14:textId="77777777" w:rsidR="00336797" w:rsidRPr="00336797" w:rsidRDefault="00336797" w:rsidP="00336797">
            <w:pPr>
              <w:suppressAutoHyphens w:val="0"/>
            </w:pPr>
            <w:proofErr w:type="spellStart"/>
            <w:r w:rsidRPr="00336797">
              <w:t>import</w:t>
            </w:r>
            <w:proofErr w:type="spellEnd"/>
            <w:r w:rsidRPr="00336797">
              <w:t xml:space="preserve"> </w:t>
            </w:r>
            <w:proofErr w:type="spellStart"/>
            <w:r w:rsidRPr="00336797">
              <w:t>numpy</w:t>
            </w:r>
            <w:proofErr w:type="spellEnd"/>
            <w:r w:rsidRPr="00336797">
              <w:t xml:space="preserve"> as </w:t>
            </w:r>
            <w:proofErr w:type="spellStart"/>
            <w:r w:rsidRPr="00336797">
              <w:t>np</w:t>
            </w:r>
            <w:proofErr w:type="spellEnd"/>
            <w:r w:rsidRPr="00336797">
              <w:t xml:space="preserve">  # Para operações matemáticas e manipulação de </w:t>
            </w:r>
            <w:proofErr w:type="spellStart"/>
            <w:r w:rsidRPr="00336797">
              <w:t>arrays</w:t>
            </w:r>
            <w:proofErr w:type="spellEnd"/>
          </w:p>
          <w:p w14:paraId="487FE023" w14:textId="77777777" w:rsidR="00336797" w:rsidRPr="00336797" w:rsidRDefault="00336797" w:rsidP="00336797">
            <w:pPr>
              <w:suppressAutoHyphens w:val="0"/>
            </w:pPr>
            <w:proofErr w:type="spellStart"/>
            <w:r w:rsidRPr="00336797">
              <w:t>import</w:t>
            </w:r>
            <w:proofErr w:type="spellEnd"/>
            <w:r w:rsidRPr="00336797">
              <w:t xml:space="preserve"> </w:t>
            </w:r>
            <w:proofErr w:type="spellStart"/>
            <w:r w:rsidRPr="00336797">
              <w:t>matplotlib.pyplot</w:t>
            </w:r>
            <w:proofErr w:type="spellEnd"/>
            <w:r w:rsidRPr="00336797">
              <w:t xml:space="preserve"> as </w:t>
            </w:r>
            <w:proofErr w:type="spellStart"/>
            <w:r w:rsidRPr="00336797">
              <w:t>plt</w:t>
            </w:r>
            <w:proofErr w:type="spellEnd"/>
            <w:r w:rsidRPr="00336797">
              <w:t xml:space="preserve">  # Para plotagem de gráficos</w:t>
            </w:r>
          </w:p>
          <w:p w14:paraId="6CC66991" w14:textId="77777777" w:rsidR="00336797" w:rsidRPr="00336797" w:rsidRDefault="00336797" w:rsidP="00336797">
            <w:pPr>
              <w:suppressAutoHyphens w:val="0"/>
            </w:pPr>
            <w:proofErr w:type="spellStart"/>
            <w:r w:rsidRPr="00336797">
              <w:t>from</w:t>
            </w:r>
            <w:proofErr w:type="spellEnd"/>
            <w:r w:rsidRPr="00336797">
              <w:t xml:space="preserve"> scipy.io </w:t>
            </w:r>
            <w:proofErr w:type="spellStart"/>
            <w:r w:rsidRPr="00336797">
              <w:t>import</w:t>
            </w:r>
            <w:proofErr w:type="spellEnd"/>
            <w:r w:rsidRPr="00336797">
              <w:t xml:space="preserve"> </w:t>
            </w:r>
            <w:proofErr w:type="spellStart"/>
            <w:r w:rsidRPr="00336797">
              <w:t>wavfile</w:t>
            </w:r>
            <w:proofErr w:type="spellEnd"/>
            <w:r w:rsidRPr="00336797">
              <w:t xml:space="preserve">  # Para leitura de arquivos de áudio no formato .</w:t>
            </w:r>
            <w:proofErr w:type="spellStart"/>
            <w:r w:rsidRPr="00336797">
              <w:t>wav</w:t>
            </w:r>
            <w:proofErr w:type="spellEnd"/>
          </w:p>
          <w:p w14:paraId="12CCCB20" w14:textId="77777777" w:rsidR="00336797" w:rsidRPr="00336797" w:rsidRDefault="00336797" w:rsidP="00336797">
            <w:pPr>
              <w:suppressAutoHyphens w:val="0"/>
            </w:pPr>
            <w:proofErr w:type="spellStart"/>
            <w:r w:rsidRPr="00336797">
              <w:t>from</w:t>
            </w:r>
            <w:proofErr w:type="spellEnd"/>
            <w:r w:rsidRPr="00336797">
              <w:t xml:space="preserve"> </w:t>
            </w:r>
            <w:proofErr w:type="spellStart"/>
            <w:r w:rsidRPr="00336797">
              <w:t>scipy</w:t>
            </w:r>
            <w:proofErr w:type="spellEnd"/>
            <w:r w:rsidRPr="00336797">
              <w:t xml:space="preserve"> </w:t>
            </w:r>
            <w:proofErr w:type="spellStart"/>
            <w:r w:rsidRPr="00336797">
              <w:t>import</w:t>
            </w:r>
            <w:proofErr w:type="spellEnd"/>
            <w:r w:rsidRPr="00336797">
              <w:t xml:space="preserve"> </w:t>
            </w:r>
            <w:proofErr w:type="spellStart"/>
            <w:r w:rsidRPr="00336797">
              <w:t>signal</w:t>
            </w:r>
            <w:proofErr w:type="spellEnd"/>
            <w:r w:rsidRPr="00336797">
              <w:t xml:space="preserve">  # Para processamento de sinais (filtros, transformadas, etc.)</w:t>
            </w:r>
          </w:p>
          <w:p w14:paraId="55995062" w14:textId="77777777" w:rsidR="00336797" w:rsidRPr="00336797" w:rsidRDefault="00336797" w:rsidP="00336797">
            <w:pPr>
              <w:suppressAutoHyphens w:val="0"/>
            </w:pPr>
            <w:proofErr w:type="spellStart"/>
            <w:r w:rsidRPr="00336797">
              <w:t>from</w:t>
            </w:r>
            <w:proofErr w:type="spellEnd"/>
            <w:r w:rsidRPr="00336797">
              <w:t xml:space="preserve"> </w:t>
            </w:r>
            <w:proofErr w:type="spellStart"/>
            <w:r w:rsidRPr="00336797">
              <w:t>scipy.fft</w:t>
            </w:r>
            <w:proofErr w:type="spellEnd"/>
            <w:r w:rsidRPr="00336797">
              <w:t xml:space="preserve"> </w:t>
            </w:r>
            <w:proofErr w:type="spellStart"/>
            <w:r w:rsidRPr="00336797">
              <w:t>import</w:t>
            </w:r>
            <w:proofErr w:type="spellEnd"/>
            <w:r w:rsidRPr="00336797">
              <w:t xml:space="preserve"> </w:t>
            </w:r>
            <w:proofErr w:type="spellStart"/>
            <w:r w:rsidRPr="00336797">
              <w:t>fft</w:t>
            </w:r>
            <w:proofErr w:type="spellEnd"/>
            <w:r w:rsidRPr="00336797">
              <w:t xml:space="preserve">, </w:t>
            </w:r>
            <w:proofErr w:type="spellStart"/>
            <w:r w:rsidRPr="00336797">
              <w:t>fftfreq</w:t>
            </w:r>
            <w:proofErr w:type="spellEnd"/>
            <w:r w:rsidRPr="00336797">
              <w:t xml:space="preserve">, </w:t>
            </w:r>
            <w:proofErr w:type="spellStart"/>
            <w:r w:rsidRPr="00336797">
              <w:t>fftshift</w:t>
            </w:r>
            <w:proofErr w:type="spellEnd"/>
            <w:r w:rsidRPr="00336797">
              <w:t xml:space="preserve">  # Para transformada de Fourier</w:t>
            </w:r>
          </w:p>
          <w:p w14:paraId="75AD9D8F" w14:textId="77777777" w:rsidR="00336797" w:rsidRPr="00336797" w:rsidRDefault="00336797" w:rsidP="00336797">
            <w:pPr>
              <w:suppressAutoHyphens w:val="0"/>
            </w:pPr>
            <w:proofErr w:type="spellStart"/>
            <w:r w:rsidRPr="00336797">
              <w:t>from</w:t>
            </w:r>
            <w:proofErr w:type="spellEnd"/>
            <w:r w:rsidRPr="00336797">
              <w:t xml:space="preserve"> </w:t>
            </w:r>
            <w:proofErr w:type="spellStart"/>
            <w:r w:rsidRPr="00336797">
              <w:t>IPython.display</w:t>
            </w:r>
            <w:proofErr w:type="spellEnd"/>
            <w:r w:rsidRPr="00336797">
              <w:t xml:space="preserve"> </w:t>
            </w:r>
            <w:proofErr w:type="spellStart"/>
            <w:r w:rsidRPr="00336797">
              <w:t>import</w:t>
            </w:r>
            <w:proofErr w:type="spellEnd"/>
            <w:r w:rsidRPr="00336797">
              <w:t xml:space="preserve"> </w:t>
            </w:r>
            <w:proofErr w:type="spellStart"/>
            <w:r w:rsidRPr="00336797">
              <w:t>Audio</w:t>
            </w:r>
            <w:proofErr w:type="spellEnd"/>
            <w:r w:rsidRPr="00336797">
              <w:t xml:space="preserve">  # Para reprodução de áudio no Google Colab</w:t>
            </w:r>
          </w:p>
          <w:p w14:paraId="20826E9D" w14:textId="77777777" w:rsidR="00F375AF" w:rsidRDefault="00336797" w:rsidP="00336797">
            <w:pPr>
              <w:suppressAutoHyphens w:val="0"/>
            </w:pPr>
            <w:proofErr w:type="spellStart"/>
            <w:r w:rsidRPr="00336797">
              <w:t>import</w:t>
            </w:r>
            <w:proofErr w:type="spellEnd"/>
            <w:r w:rsidRPr="00336797">
              <w:t xml:space="preserve"> os  # Para manipulação de arquivos e diretórios</w:t>
            </w:r>
          </w:p>
        </w:tc>
      </w:tr>
    </w:tbl>
    <w:p w14:paraId="3BFC9DD5" w14:textId="77777777" w:rsidR="00D26718" w:rsidRDefault="00D26718" w:rsidP="00AB0D04">
      <w:pPr>
        <w:pStyle w:val="text"/>
      </w:pPr>
    </w:p>
    <w:p w14:paraId="653FBA23" w14:textId="77777777" w:rsidR="00145865" w:rsidRDefault="003D1F4A" w:rsidP="00145865">
      <w:pPr>
        <w:pStyle w:val="Head2"/>
        <w:numPr>
          <w:ilvl w:val="0"/>
          <w:numId w:val="2"/>
        </w:numPr>
        <w:tabs>
          <w:tab w:val="left" w:pos="0"/>
        </w:tabs>
        <w:rPr>
          <w:b/>
          <w:bCs/>
          <w:sz w:val="24"/>
          <w:szCs w:val="24"/>
        </w:rPr>
      </w:pPr>
      <w:r w:rsidRPr="003D1F4A">
        <w:rPr>
          <w:b/>
          <w:bCs/>
          <w:sz w:val="24"/>
          <w:szCs w:val="24"/>
        </w:rPr>
        <w:t xml:space="preserve">Domínio do tempo </w:t>
      </w:r>
      <w:r w:rsidRPr="003D1F4A">
        <w:rPr>
          <w:rFonts w:ascii="Cambria Math" w:hAnsi="Cambria Math" w:cs="Cambria Math"/>
          <w:b/>
          <w:bCs/>
          <w:sz w:val="24"/>
          <w:szCs w:val="24"/>
        </w:rPr>
        <w:t>⇔</w:t>
      </w:r>
      <w:r w:rsidRPr="003D1F4A">
        <w:rPr>
          <w:b/>
          <w:bCs/>
          <w:sz w:val="24"/>
          <w:szCs w:val="24"/>
        </w:rPr>
        <w:t xml:space="preserve"> Domínio da frequência</w:t>
      </w:r>
    </w:p>
    <w:p w14:paraId="58D4AEAC" w14:textId="77777777" w:rsidR="00145865" w:rsidRPr="00827B2A" w:rsidRDefault="003D1F4A">
      <w:pPr>
        <w:pStyle w:val="Head2"/>
        <w:numPr>
          <w:ilvl w:val="1"/>
          <w:numId w:val="2"/>
        </w:numPr>
        <w:tabs>
          <w:tab w:val="left" w:pos="1080"/>
        </w:tabs>
        <w:ind w:left="1080"/>
        <w:rPr>
          <w:b/>
          <w:bCs/>
          <w:sz w:val="24"/>
          <w:szCs w:val="24"/>
        </w:rPr>
      </w:pPr>
      <w:r w:rsidRPr="003D1F4A">
        <w:rPr>
          <w:b/>
          <w:bCs/>
          <w:sz w:val="24"/>
          <w:szCs w:val="24"/>
        </w:rPr>
        <w:t>Transformada de Fourier de um sinal com ruído</w:t>
      </w:r>
    </w:p>
    <w:p w14:paraId="723DF424" w14:textId="77777777" w:rsidR="003D1F4A" w:rsidRPr="003D1F4A" w:rsidRDefault="003D1F4A" w:rsidP="003D1F4A">
      <w:pPr>
        <w:pStyle w:val="text"/>
        <w:rPr>
          <w:b/>
          <w:bCs/>
        </w:rPr>
      </w:pPr>
      <w:r w:rsidRPr="003D1F4A">
        <w:rPr>
          <w:b/>
          <w:bCs/>
        </w:rPr>
        <w:t># Parâmetros do sinal</w:t>
      </w:r>
    </w:p>
    <w:p w14:paraId="4DCC0C5A" w14:textId="77777777" w:rsidR="003D1F4A" w:rsidRPr="003D1F4A" w:rsidRDefault="003D1F4A" w:rsidP="003D1F4A">
      <w:pPr>
        <w:pStyle w:val="text"/>
      </w:pPr>
      <w:proofErr w:type="spellStart"/>
      <w:r w:rsidRPr="003D1F4A">
        <w:t>Fs</w:t>
      </w:r>
      <w:proofErr w:type="spellEnd"/>
      <w:r w:rsidRPr="003D1F4A">
        <w:t xml:space="preserve"> = 8000  # Frequência de amostragem (8000 Hz)</w:t>
      </w:r>
    </w:p>
    <w:p w14:paraId="2802BB87" w14:textId="77777777" w:rsidR="003D1F4A" w:rsidRPr="003D1F4A" w:rsidRDefault="003D1F4A" w:rsidP="003D1F4A">
      <w:pPr>
        <w:pStyle w:val="text"/>
      </w:pPr>
      <w:r w:rsidRPr="003D1F4A">
        <w:t>L = 8000  # Número de pontos no sinal</w:t>
      </w:r>
    </w:p>
    <w:p w14:paraId="0BE0F3ED" w14:textId="77777777" w:rsidR="003D1F4A" w:rsidRPr="003D1F4A" w:rsidRDefault="003D1F4A" w:rsidP="003D1F4A">
      <w:pPr>
        <w:pStyle w:val="text"/>
      </w:pPr>
      <w:r w:rsidRPr="003D1F4A">
        <w:t xml:space="preserve">t = </w:t>
      </w:r>
      <w:proofErr w:type="spellStart"/>
      <w:r w:rsidRPr="003D1F4A">
        <w:t>np.arange</w:t>
      </w:r>
      <w:proofErr w:type="spellEnd"/>
      <w:r w:rsidRPr="003D1F4A">
        <w:t>(0, (L-1)/</w:t>
      </w:r>
      <w:proofErr w:type="spellStart"/>
      <w:r w:rsidRPr="003D1F4A">
        <w:t>Fs</w:t>
      </w:r>
      <w:proofErr w:type="spellEnd"/>
      <w:r w:rsidRPr="003D1F4A">
        <w:t>, 1/</w:t>
      </w:r>
      <w:proofErr w:type="spellStart"/>
      <w:r w:rsidRPr="003D1F4A">
        <w:t>Fs</w:t>
      </w:r>
      <w:proofErr w:type="spellEnd"/>
      <w:r w:rsidRPr="003D1F4A">
        <w:t>)  # Vetor de tempo</w:t>
      </w:r>
    </w:p>
    <w:p w14:paraId="4FFA8252" w14:textId="77777777" w:rsidR="003D1F4A" w:rsidRPr="003D1F4A" w:rsidRDefault="003D1F4A" w:rsidP="003D1F4A">
      <w:pPr>
        <w:pStyle w:val="text"/>
      </w:pPr>
    </w:p>
    <w:p w14:paraId="5866589B" w14:textId="77777777" w:rsidR="003D1F4A" w:rsidRPr="003D1F4A" w:rsidRDefault="003D1F4A" w:rsidP="003D1F4A">
      <w:pPr>
        <w:pStyle w:val="text"/>
        <w:rPr>
          <w:b/>
          <w:bCs/>
        </w:rPr>
      </w:pPr>
      <w:r w:rsidRPr="003D1F4A">
        <w:rPr>
          <w:b/>
          <w:bCs/>
        </w:rPr>
        <w:t xml:space="preserve"># Sinal composto por duas </w:t>
      </w:r>
      <w:proofErr w:type="spellStart"/>
      <w:r w:rsidRPr="003D1F4A">
        <w:rPr>
          <w:b/>
          <w:bCs/>
        </w:rPr>
        <w:t>senóides</w:t>
      </w:r>
      <w:proofErr w:type="spellEnd"/>
      <w:r w:rsidRPr="003D1F4A">
        <w:rPr>
          <w:b/>
          <w:bCs/>
        </w:rPr>
        <w:t xml:space="preserve"> e ruído</w:t>
      </w:r>
    </w:p>
    <w:p w14:paraId="696223D3" w14:textId="77777777" w:rsidR="003D1F4A" w:rsidRPr="003D1F4A" w:rsidRDefault="003D1F4A" w:rsidP="003D1F4A">
      <w:pPr>
        <w:pStyle w:val="text"/>
      </w:pPr>
      <w:r w:rsidRPr="003D1F4A">
        <w:t xml:space="preserve">x = 0.7 * </w:t>
      </w:r>
      <w:proofErr w:type="spellStart"/>
      <w:r w:rsidRPr="003D1F4A">
        <w:t>np.sin</w:t>
      </w:r>
      <w:proofErr w:type="spellEnd"/>
      <w:r w:rsidRPr="003D1F4A">
        <w:t xml:space="preserve">(2 * </w:t>
      </w:r>
      <w:proofErr w:type="spellStart"/>
      <w:r w:rsidRPr="003D1F4A">
        <w:t>np.pi</w:t>
      </w:r>
      <w:proofErr w:type="spellEnd"/>
      <w:r w:rsidRPr="003D1F4A">
        <w:t xml:space="preserve"> * 500 * t) + 1 * </w:t>
      </w:r>
      <w:proofErr w:type="spellStart"/>
      <w:r w:rsidRPr="003D1F4A">
        <w:t>np.sin</w:t>
      </w:r>
      <w:proofErr w:type="spellEnd"/>
      <w:r w:rsidRPr="003D1F4A">
        <w:t xml:space="preserve">(2 * </w:t>
      </w:r>
      <w:proofErr w:type="spellStart"/>
      <w:r w:rsidRPr="003D1F4A">
        <w:t>np.pi</w:t>
      </w:r>
      <w:proofErr w:type="spellEnd"/>
      <w:r w:rsidRPr="003D1F4A">
        <w:t xml:space="preserve"> * 2000 * t) + 2 * </w:t>
      </w:r>
      <w:proofErr w:type="spellStart"/>
      <w:r w:rsidRPr="003D1F4A">
        <w:t>np.random.normal</w:t>
      </w:r>
      <w:proofErr w:type="spellEnd"/>
      <w:r w:rsidRPr="003D1F4A">
        <w:t>(0, 1, L-1)</w:t>
      </w:r>
    </w:p>
    <w:p w14:paraId="7505369B" w14:textId="77777777" w:rsidR="003D1F4A" w:rsidRPr="003D1F4A" w:rsidRDefault="003D1F4A" w:rsidP="003D1F4A">
      <w:pPr>
        <w:pStyle w:val="text"/>
      </w:pPr>
    </w:p>
    <w:p w14:paraId="640CDA28" w14:textId="77777777" w:rsidR="003D1F4A" w:rsidRPr="003D1F4A" w:rsidRDefault="003D1F4A" w:rsidP="003D1F4A">
      <w:pPr>
        <w:pStyle w:val="text"/>
        <w:rPr>
          <w:b/>
          <w:bCs/>
        </w:rPr>
      </w:pPr>
      <w:r w:rsidRPr="003D1F4A">
        <w:rPr>
          <w:b/>
          <w:bCs/>
        </w:rPr>
        <w:t xml:space="preserve"># </w:t>
      </w:r>
      <w:proofErr w:type="spellStart"/>
      <w:r w:rsidRPr="003D1F4A">
        <w:rPr>
          <w:b/>
          <w:bCs/>
        </w:rPr>
        <w:t>Plot</w:t>
      </w:r>
      <w:proofErr w:type="spellEnd"/>
      <w:r w:rsidRPr="003D1F4A">
        <w:rPr>
          <w:b/>
          <w:bCs/>
        </w:rPr>
        <w:t xml:space="preserve"> do sinal no domínio do tempo</w:t>
      </w:r>
    </w:p>
    <w:p w14:paraId="5C1A287D" w14:textId="77777777" w:rsidR="003D1F4A" w:rsidRPr="003D1F4A" w:rsidRDefault="003D1F4A" w:rsidP="003D1F4A">
      <w:pPr>
        <w:pStyle w:val="text"/>
      </w:pPr>
      <w:proofErr w:type="spellStart"/>
      <w:r w:rsidRPr="003D1F4A">
        <w:t>plt.figure</w:t>
      </w:r>
      <w:proofErr w:type="spellEnd"/>
      <w:r w:rsidRPr="003D1F4A">
        <w:t>(</w:t>
      </w:r>
      <w:proofErr w:type="spellStart"/>
      <w:r w:rsidRPr="003D1F4A">
        <w:t>figsize</w:t>
      </w:r>
      <w:proofErr w:type="spellEnd"/>
      <w:r w:rsidRPr="003D1F4A">
        <w:t>=(10, 4))</w:t>
      </w:r>
    </w:p>
    <w:p w14:paraId="72903C31" w14:textId="77777777" w:rsidR="003D1F4A" w:rsidRPr="003D1F4A" w:rsidRDefault="003D1F4A" w:rsidP="003D1F4A">
      <w:pPr>
        <w:pStyle w:val="text"/>
      </w:pPr>
      <w:proofErr w:type="spellStart"/>
      <w:r w:rsidRPr="003D1F4A">
        <w:t>plt.plot</w:t>
      </w:r>
      <w:proofErr w:type="spellEnd"/>
      <w:r w:rsidRPr="003D1F4A">
        <w:t>(t, x)</w:t>
      </w:r>
    </w:p>
    <w:p w14:paraId="22621C83" w14:textId="77777777" w:rsidR="003D1F4A" w:rsidRPr="003D1F4A" w:rsidRDefault="003D1F4A" w:rsidP="003D1F4A">
      <w:pPr>
        <w:pStyle w:val="text"/>
      </w:pPr>
      <w:proofErr w:type="spellStart"/>
      <w:r w:rsidRPr="003D1F4A">
        <w:t>plt.title</w:t>
      </w:r>
      <w:proofErr w:type="spellEnd"/>
      <w:r w:rsidRPr="003D1F4A">
        <w:t>('Sinal no Domínio do Tempo')</w:t>
      </w:r>
    </w:p>
    <w:p w14:paraId="28EC990B" w14:textId="77777777" w:rsidR="003D1F4A" w:rsidRPr="003D1F4A" w:rsidRDefault="003D1F4A" w:rsidP="003D1F4A">
      <w:pPr>
        <w:pStyle w:val="text"/>
      </w:pPr>
      <w:proofErr w:type="spellStart"/>
      <w:r w:rsidRPr="003D1F4A">
        <w:t>plt.xlabel</w:t>
      </w:r>
      <w:proofErr w:type="spellEnd"/>
      <w:r w:rsidRPr="003D1F4A">
        <w:t>('Tempo (s)')</w:t>
      </w:r>
    </w:p>
    <w:p w14:paraId="17B81177" w14:textId="77777777" w:rsidR="003D1F4A" w:rsidRPr="003D1F4A" w:rsidRDefault="003D1F4A" w:rsidP="003D1F4A">
      <w:pPr>
        <w:pStyle w:val="text"/>
      </w:pPr>
      <w:proofErr w:type="spellStart"/>
      <w:r w:rsidRPr="003D1F4A">
        <w:t>plt.ylabel</w:t>
      </w:r>
      <w:proofErr w:type="spellEnd"/>
      <w:r w:rsidRPr="003D1F4A">
        <w:t>('Amplitude')</w:t>
      </w:r>
    </w:p>
    <w:p w14:paraId="0B82CD3D" w14:textId="77777777" w:rsidR="003D1F4A" w:rsidRPr="003D1F4A" w:rsidRDefault="003D1F4A" w:rsidP="003D1F4A">
      <w:pPr>
        <w:pStyle w:val="text"/>
      </w:pPr>
      <w:proofErr w:type="spellStart"/>
      <w:r w:rsidRPr="003D1F4A">
        <w:t>plt.xlim</w:t>
      </w:r>
      <w:proofErr w:type="spellEnd"/>
      <w:r w:rsidRPr="003D1F4A">
        <w:t>(0, 0.01)  # Limites para visualizar detalhes do sinal</w:t>
      </w:r>
    </w:p>
    <w:p w14:paraId="340849D2" w14:textId="77777777" w:rsidR="003D1F4A" w:rsidRPr="003D1F4A" w:rsidRDefault="003D1F4A" w:rsidP="003D1F4A">
      <w:pPr>
        <w:pStyle w:val="text"/>
      </w:pPr>
      <w:proofErr w:type="spellStart"/>
      <w:r w:rsidRPr="003D1F4A">
        <w:t>plt.grid</w:t>
      </w:r>
      <w:proofErr w:type="spellEnd"/>
      <w:r w:rsidRPr="003D1F4A">
        <w:t>()</w:t>
      </w:r>
    </w:p>
    <w:p w14:paraId="3D04BAA8" w14:textId="77777777" w:rsidR="000C5F20" w:rsidRPr="003D1F4A" w:rsidRDefault="003D1F4A" w:rsidP="003D1F4A">
      <w:pPr>
        <w:pStyle w:val="text"/>
      </w:pPr>
      <w:proofErr w:type="spellStart"/>
      <w:r w:rsidRPr="003D1F4A">
        <w:t>plt.show</w:t>
      </w:r>
      <w:proofErr w:type="spellEnd"/>
      <w:r w:rsidRPr="003D1F4A">
        <w:t>()</w:t>
      </w:r>
    </w:p>
    <w:p w14:paraId="79798FCD" w14:textId="77777777" w:rsidR="00827B2A" w:rsidRDefault="00827B2A" w:rsidP="00827B2A">
      <w:pPr>
        <w:pStyle w:val="text"/>
        <w:rPr>
          <w:b/>
          <w:bCs/>
        </w:rPr>
      </w:pPr>
    </w:p>
    <w:tbl>
      <w:tblPr>
        <w:tblW w:w="5196" w:type="dxa"/>
        <w:jc w:val="center"/>
        <w:tblLook w:val="04A0" w:firstRow="1" w:lastRow="0" w:firstColumn="1" w:lastColumn="0" w:noHBand="0" w:noVBand="1"/>
      </w:tblPr>
      <w:tblGrid>
        <w:gridCol w:w="5196"/>
      </w:tblGrid>
      <w:tr w:rsidR="00827B2A" w14:paraId="46432A45" w14:textId="77777777" w:rsidTr="000624C1">
        <w:trPr>
          <w:jc w:val="center"/>
        </w:trPr>
        <w:tc>
          <w:tcPr>
            <w:tcW w:w="0" w:type="auto"/>
            <w:vAlign w:val="center"/>
          </w:tcPr>
          <w:p w14:paraId="478EA455" w14:textId="77777777" w:rsidR="00827B2A" w:rsidRDefault="00000000">
            <w:pPr>
              <w:pStyle w:val="text"/>
              <w:ind w:firstLine="0"/>
              <w:jc w:val="center"/>
            </w:pPr>
            <w:r>
              <w:rPr>
                <w:noProof/>
              </w:rPr>
              <w:pict w14:anchorId="43AE4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2107" type="#_x0000_t75" style="position:absolute;left:0;text-align:left;margin-left:.05pt;margin-top:0;width:226.75pt;height:103.8pt;z-index:-10;visibility:visible" wrapcoords="-65 0 -65 21458 21600 21458 21600 0 -65 0">
                  <v:imagedata r:id="rId7" o:title=""/>
                  <w10:wrap type="through"/>
                </v:shape>
              </w:pict>
            </w:r>
          </w:p>
        </w:tc>
      </w:tr>
    </w:tbl>
    <w:p w14:paraId="19B9674B" w14:textId="77777777" w:rsidR="0065129F" w:rsidRPr="0065129F" w:rsidRDefault="0065129F" w:rsidP="0065129F">
      <w:pPr>
        <w:pStyle w:val="text"/>
        <w:ind w:firstLine="0"/>
        <w:rPr>
          <w:b/>
          <w:bCs/>
        </w:rPr>
      </w:pPr>
      <w:r w:rsidRPr="0065129F">
        <w:rPr>
          <w:b/>
          <w:bCs/>
        </w:rPr>
        <w:t>O que foi feito?</w:t>
      </w:r>
    </w:p>
    <w:p w14:paraId="78BC73FF" w14:textId="77777777" w:rsidR="0065129F" w:rsidRPr="0065129F" w:rsidRDefault="0065129F" w:rsidP="0065129F">
      <w:pPr>
        <w:pStyle w:val="text"/>
        <w:ind w:firstLine="0"/>
      </w:pPr>
      <w:r w:rsidRPr="0065129F">
        <w:t xml:space="preserve">Criamos um sinal composto por duas </w:t>
      </w:r>
      <w:proofErr w:type="spellStart"/>
      <w:r w:rsidRPr="0065129F">
        <w:t>senóides</w:t>
      </w:r>
      <w:proofErr w:type="spellEnd"/>
      <w:r w:rsidRPr="0065129F">
        <w:t xml:space="preserve"> com frequências de 500 Hz e 2000 Hz, além de ruído gaussiano.</w:t>
      </w:r>
    </w:p>
    <w:p w14:paraId="70BAEFFA" w14:textId="77777777" w:rsidR="0065129F" w:rsidRPr="0065129F" w:rsidRDefault="0065129F" w:rsidP="0065129F">
      <w:pPr>
        <w:pStyle w:val="text"/>
        <w:ind w:firstLine="0"/>
        <w:rPr>
          <w:b/>
          <w:bCs/>
        </w:rPr>
      </w:pPr>
    </w:p>
    <w:p w14:paraId="4E952ADA" w14:textId="77777777" w:rsidR="0065129F" w:rsidRPr="0065129F" w:rsidRDefault="0065129F" w:rsidP="0065129F">
      <w:pPr>
        <w:pStyle w:val="text"/>
        <w:ind w:firstLine="0"/>
      </w:pPr>
      <w:r w:rsidRPr="0065129F">
        <w:t>O sinal foi plotado no domínio do tempo para visualização.</w:t>
      </w:r>
    </w:p>
    <w:p w14:paraId="4B99CFBA" w14:textId="77777777" w:rsidR="0065129F" w:rsidRPr="0065129F" w:rsidRDefault="0065129F" w:rsidP="0065129F">
      <w:pPr>
        <w:pStyle w:val="text"/>
        <w:ind w:firstLine="0"/>
        <w:rPr>
          <w:b/>
          <w:bCs/>
        </w:rPr>
      </w:pPr>
    </w:p>
    <w:p w14:paraId="66C2E6F0" w14:textId="77777777" w:rsidR="0065129F" w:rsidRPr="0065129F" w:rsidRDefault="0065129F" w:rsidP="0065129F">
      <w:pPr>
        <w:pStyle w:val="text"/>
        <w:ind w:firstLine="0"/>
        <w:rPr>
          <w:b/>
          <w:bCs/>
        </w:rPr>
      </w:pPr>
      <w:r w:rsidRPr="0065129F">
        <w:rPr>
          <w:b/>
          <w:bCs/>
        </w:rPr>
        <w:t>Por que isso é importante?</w:t>
      </w:r>
    </w:p>
    <w:p w14:paraId="5E227341" w14:textId="77777777" w:rsidR="0065129F" w:rsidRPr="0065129F" w:rsidRDefault="0065129F" w:rsidP="0065129F">
      <w:pPr>
        <w:pStyle w:val="text"/>
        <w:ind w:firstLine="0"/>
      </w:pPr>
      <w:r w:rsidRPr="0065129F">
        <w:t>No domínio do tempo, podemos ver como o sinal varia ao longo do tempo, mas não podemos identificar diretamente as frequências presentes.</w:t>
      </w:r>
    </w:p>
    <w:p w14:paraId="6AAC7E4B" w14:textId="77777777" w:rsidR="0065129F" w:rsidRPr="0065129F" w:rsidRDefault="0065129F" w:rsidP="0065129F">
      <w:pPr>
        <w:pStyle w:val="text"/>
        <w:ind w:firstLine="0"/>
        <w:rPr>
          <w:b/>
          <w:bCs/>
        </w:rPr>
      </w:pPr>
    </w:p>
    <w:p w14:paraId="767602D9" w14:textId="77777777" w:rsidR="00B20719" w:rsidRPr="00FC4448" w:rsidRDefault="0065129F" w:rsidP="00FC4448">
      <w:pPr>
        <w:pStyle w:val="sectionhead1"/>
        <w:tabs>
          <w:tab w:val="clear" w:pos="360"/>
          <w:tab w:val="left" w:pos="720"/>
        </w:tabs>
        <w:rPr>
          <w:b/>
          <w:bCs/>
          <w:sz w:val="24"/>
          <w:szCs w:val="24"/>
        </w:rPr>
      </w:pPr>
      <w:r w:rsidRPr="00FC4448">
        <w:rPr>
          <w:b/>
          <w:bCs/>
          <w:sz w:val="24"/>
          <w:szCs w:val="24"/>
        </w:rPr>
        <w:t>Transformada de Fourier</w:t>
      </w:r>
    </w:p>
    <w:p w14:paraId="2858257C" w14:textId="77777777" w:rsidR="00290BAC" w:rsidRPr="00290BAC" w:rsidRDefault="00290BAC" w:rsidP="008E1A8E">
      <w:pPr>
        <w:pStyle w:val="text"/>
        <w:ind w:firstLine="0"/>
        <w:rPr>
          <w:b/>
          <w:bCs/>
        </w:rPr>
      </w:pPr>
      <w:r w:rsidRPr="00290BAC">
        <w:rPr>
          <w:b/>
          <w:bCs/>
        </w:rPr>
        <w:t># Transformada de Fourier</w:t>
      </w:r>
    </w:p>
    <w:p w14:paraId="58A2DA31" w14:textId="77777777" w:rsidR="00FC4448" w:rsidRPr="00FC4448" w:rsidRDefault="00FC4448" w:rsidP="008E1A8E">
      <w:pPr>
        <w:pStyle w:val="text"/>
        <w:ind w:firstLine="0"/>
      </w:pPr>
      <w:r w:rsidRPr="00FC4448">
        <w:t xml:space="preserve">X = </w:t>
      </w:r>
      <w:proofErr w:type="spellStart"/>
      <w:r w:rsidRPr="00FC4448">
        <w:t>fft</w:t>
      </w:r>
      <w:proofErr w:type="spellEnd"/>
      <w:r w:rsidRPr="00FC4448">
        <w:t>(x)</w:t>
      </w:r>
    </w:p>
    <w:p w14:paraId="7A9962F6" w14:textId="77777777" w:rsidR="00FC4448" w:rsidRPr="00FC4448" w:rsidRDefault="00FC4448" w:rsidP="008E1A8E">
      <w:pPr>
        <w:pStyle w:val="text"/>
        <w:ind w:firstLine="0"/>
      </w:pPr>
    </w:p>
    <w:p w14:paraId="69767D69" w14:textId="77777777" w:rsidR="00FC4448" w:rsidRPr="00290BAC" w:rsidRDefault="00FC4448" w:rsidP="008E1A8E">
      <w:pPr>
        <w:pStyle w:val="text"/>
        <w:ind w:firstLine="0"/>
        <w:rPr>
          <w:b/>
          <w:bCs/>
        </w:rPr>
      </w:pPr>
      <w:r w:rsidRPr="00290BAC">
        <w:rPr>
          <w:b/>
          <w:bCs/>
        </w:rPr>
        <w:t># Frequências correspondentes à transformada de Fourier</w:t>
      </w:r>
    </w:p>
    <w:p w14:paraId="01B623B4" w14:textId="77777777" w:rsidR="00FC4448" w:rsidRPr="00FC4448" w:rsidRDefault="00FC4448" w:rsidP="008E1A8E">
      <w:pPr>
        <w:pStyle w:val="text"/>
        <w:ind w:firstLine="0"/>
      </w:pPr>
      <w:proofErr w:type="spellStart"/>
      <w:r w:rsidRPr="00FC4448">
        <w:t>freq</w:t>
      </w:r>
      <w:proofErr w:type="spellEnd"/>
      <w:r w:rsidRPr="00FC4448">
        <w:t xml:space="preserve"> = </w:t>
      </w:r>
      <w:proofErr w:type="spellStart"/>
      <w:r w:rsidRPr="00FC4448">
        <w:t>fftfreq</w:t>
      </w:r>
      <w:proofErr w:type="spellEnd"/>
      <w:r w:rsidRPr="00FC4448">
        <w:t>(L-1, 1/</w:t>
      </w:r>
      <w:proofErr w:type="spellStart"/>
      <w:r w:rsidRPr="00FC4448">
        <w:t>Fs</w:t>
      </w:r>
      <w:proofErr w:type="spellEnd"/>
      <w:r w:rsidRPr="00FC4448">
        <w:t>)</w:t>
      </w:r>
    </w:p>
    <w:p w14:paraId="43845BD9" w14:textId="77777777" w:rsidR="00FC4448" w:rsidRPr="00FC4448" w:rsidRDefault="00FC4448" w:rsidP="008E1A8E">
      <w:pPr>
        <w:pStyle w:val="text"/>
        <w:ind w:firstLine="0"/>
      </w:pPr>
    </w:p>
    <w:p w14:paraId="47C47B29" w14:textId="77777777" w:rsidR="00FC4448" w:rsidRPr="00290BAC" w:rsidRDefault="00FC4448" w:rsidP="008E1A8E">
      <w:pPr>
        <w:pStyle w:val="text"/>
        <w:ind w:firstLine="0"/>
        <w:rPr>
          <w:b/>
          <w:bCs/>
        </w:rPr>
      </w:pPr>
      <w:r w:rsidRPr="00290BAC">
        <w:rPr>
          <w:b/>
          <w:bCs/>
        </w:rPr>
        <w:t xml:space="preserve"># </w:t>
      </w:r>
      <w:proofErr w:type="spellStart"/>
      <w:r w:rsidRPr="00290BAC">
        <w:rPr>
          <w:b/>
          <w:bCs/>
        </w:rPr>
        <w:t>Plot</w:t>
      </w:r>
      <w:proofErr w:type="spellEnd"/>
      <w:r w:rsidRPr="00290BAC">
        <w:rPr>
          <w:b/>
          <w:bCs/>
        </w:rPr>
        <w:t xml:space="preserve"> da transformada de Fourier (não centralizada)</w:t>
      </w:r>
    </w:p>
    <w:p w14:paraId="57B5B0E1" w14:textId="77777777" w:rsidR="00FC4448" w:rsidRPr="00FC4448" w:rsidRDefault="00FC4448" w:rsidP="008E1A8E">
      <w:pPr>
        <w:pStyle w:val="text"/>
        <w:ind w:firstLine="0"/>
      </w:pPr>
      <w:proofErr w:type="spellStart"/>
      <w:r w:rsidRPr="00FC4448">
        <w:t>plt.figure</w:t>
      </w:r>
      <w:proofErr w:type="spellEnd"/>
      <w:r w:rsidRPr="00FC4448">
        <w:t>(</w:t>
      </w:r>
      <w:proofErr w:type="spellStart"/>
      <w:r w:rsidRPr="00FC4448">
        <w:t>figsize</w:t>
      </w:r>
      <w:proofErr w:type="spellEnd"/>
      <w:r w:rsidRPr="00FC4448">
        <w:t>=(10, 4))</w:t>
      </w:r>
    </w:p>
    <w:p w14:paraId="704F9189" w14:textId="77777777" w:rsidR="00FC4448" w:rsidRPr="00FC4448" w:rsidRDefault="00FC4448" w:rsidP="008E1A8E">
      <w:pPr>
        <w:pStyle w:val="text"/>
        <w:ind w:firstLine="0"/>
      </w:pPr>
      <w:proofErr w:type="spellStart"/>
      <w:r w:rsidRPr="00FC4448">
        <w:t>plt.plot</w:t>
      </w:r>
      <w:proofErr w:type="spellEnd"/>
      <w:r w:rsidRPr="00FC4448">
        <w:t>(</w:t>
      </w:r>
      <w:proofErr w:type="spellStart"/>
      <w:r w:rsidRPr="00FC4448">
        <w:t>freq</w:t>
      </w:r>
      <w:proofErr w:type="spellEnd"/>
      <w:r w:rsidRPr="00FC4448">
        <w:t xml:space="preserve">, </w:t>
      </w:r>
      <w:proofErr w:type="spellStart"/>
      <w:r w:rsidRPr="00FC4448">
        <w:t>np.abs</w:t>
      </w:r>
      <w:proofErr w:type="spellEnd"/>
      <w:r w:rsidRPr="00FC4448">
        <w:t>(X))</w:t>
      </w:r>
    </w:p>
    <w:p w14:paraId="378F20E4" w14:textId="77777777" w:rsidR="00FC4448" w:rsidRPr="00FC4448" w:rsidRDefault="00FC4448" w:rsidP="008E1A8E">
      <w:pPr>
        <w:pStyle w:val="text"/>
        <w:ind w:firstLine="0"/>
      </w:pPr>
      <w:proofErr w:type="spellStart"/>
      <w:r w:rsidRPr="00FC4448">
        <w:t>plt.title</w:t>
      </w:r>
      <w:proofErr w:type="spellEnd"/>
      <w:r w:rsidRPr="00FC4448">
        <w:t>('Transformada de Fourier (não centralizada)')</w:t>
      </w:r>
    </w:p>
    <w:p w14:paraId="08EDA8DE" w14:textId="77777777" w:rsidR="00FC4448" w:rsidRPr="00FC4448" w:rsidRDefault="00FC4448" w:rsidP="008E1A8E">
      <w:pPr>
        <w:pStyle w:val="text"/>
        <w:ind w:firstLine="0"/>
      </w:pPr>
      <w:proofErr w:type="spellStart"/>
      <w:r w:rsidRPr="00FC4448">
        <w:t>plt.xlabel</w:t>
      </w:r>
      <w:proofErr w:type="spellEnd"/>
      <w:r w:rsidRPr="00FC4448">
        <w:t>('Frequência (Hz)')</w:t>
      </w:r>
    </w:p>
    <w:p w14:paraId="2073FE8E" w14:textId="77777777" w:rsidR="00FC4448" w:rsidRPr="00FC4448" w:rsidRDefault="00FC4448" w:rsidP="008E1A8E">
      <w:pPr>
        <w:pStyle w:val="text"/>
        <w:ind w:firstLine="0"/>
      </w:pPr>
      <w:proofErr w:type="spellStart"/>
      <w:r w:rsidRPr="00FC4448">
        <w:t>plt.ylabel</w:t>
      </w:r>
      <w:proofErr w:type="spellEnd"/>
      <w:r w:rsidRPr="00FC4448">
        <w:t>('Magnitude')</w:t>
      </w:r>
    </w:p>
    <w:p w14:paraId="1CF94004" w14:textId="77777777" w:rsidR="00FC4448" w:rsidRPr="00FC4448" w:rsidRDefault="00FC4448" w:rsidP="008E1A8E">
      <w:pPr>
        <w:pStyle w:val="text"/>
        <w:ind w:firstLine="0"/>
      </w:pPr>
      <w:proofErr w:type="spellStart"/>
      <w:r w:rsidRPr="00FC4448">
        <w:t>plt.grid</w:t>
      </w:r>
      <w:proofErr w:type="spellEnd"/>
      <w:r w:rsidRPr="00FC4448">
        <w:t>()</w:t>
      </w:r>
    </w:p>
    <w:p w14:paraId="2119964C" w14:textId="77777777" w:rsidR="0065129F" w:rsidRDefault="00FC4448" w:rsidP="008E1A8E">
      <w:pPr>
        <w:pStyle w:val="text"/>
        <w:ind w:firstLine="0"/>
        <w:rPr>
          <w:b/>
          <w:bCs/>
        </w:rPr>
      </w:pPr>
      <w:proofErr w:type="spellStart"/>
      <w:r w:rsidRPr="00FC4448">
        <w:rPr>
          <w:b/>
          <w:bCs/>
        </w:rPr>
        <w:t>plt.show</w:t>
      </w:r>
      <w:proofErr w:type="spellEnd"/>
      <w:r w:rsidRPr="00FC4448">
        <w:rPr>
          <w:b/>
          <w:bCs/>
        </w:rPr>
        <w:t>()</w:t>
      </w:r>
    </w:p>
    <w:p w14:paraId="6DA7A7F7" w14:textId="77777777" w:rsidR="0065129F" w:rsidRDefault="0065129F" w:rsidP="0065129F">
      <w:pPr>
        <w:pStyle w:val="text"/>
        <w:ind w:firstLine="0"/>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7"/>
      </w:tblGrid>
      <w:tr w:rsidR="00290BAC" w14:paraId="5E3415BE" w14:textId="77777777" w:rsidTr="000624C1">
        <w:tc>
          <w:tcPr>
            <w:tcW w:w="5117" w:type="dxa"/>
            <w:tcBorders>
              <w:top w:val="nil"/>
              <w:left w:val="nil"/>
              <w:bottom w:val="nil"/>
              <w:right w:val="nil"/>
            </w:tcBorders>
          </w:tcPr>
          <w:p w14:paraId="53E39E13" w14:textId="77777777" w:rsidR="00290BAC" w:rsidRDefault="00000000">
            <w:pPr>
              <w:pStyle w:val="text"/>
              <w:ind w:firstLine="0"/>
              <w:rPr>
                <w:b/>
                <w:bCs/>
              </w:rPr>
            </w:pPr>
            <w:r>
              <w:rPr>
                <w:noProof/>
              </w:rPr>
              <w:lastRenderedPageBreak/>
              <w:pict w14:anchorId="111B808A">
                <v:shape id="_x0000_s2108" type="#_x0000_t75" style="position:absolute;left:0;text-align:left;margin-left:.35pt;margin-top:0;width:226.75pt;height:102.45pt;z-index:-9;visibility:visible" wrapcoords="-65 0 -65 21456 21600 21456 21600 0 -65 0">
                  <v:imagedata r:id="rId8" o:title=""/>
                  <w10:wrap type="through"/>
                </v:shape>
              </w:pict>
            </w:r>
          </w:p>
        </w:tc>
      </w:tr>
    </w:tbl>
    <w:p w14:paraId="0F3307DF" w14:textId="77777777" w:rsidR="000F20D1" w:rsidRPr="000F20D1" w:rsidRDefault="000F20D1" w:rsidP="000F20D1">
      <w:pPr>
        <w:pStyle w:val="text"/>
        <w:rPr>
          <w:b/>
          <w:bCs/>
        </w:rPr>
      </w:pPr>
      <w:r w:rsidRPr="000F20D1">
        <w:rPr>
          <w:b/>
          <w:bCs/>
        </w:rPr>
        <w:t>O que foi feito?</w:t>
      </w:r>
    </w:p>
    <w:p w14:paraId="33C1B46E" w14:textId="77777777" w:rsidR="000F20D1" w:rsidRPr="000F20D1" w:rsidRDefault="000F20D1" w:rsidP="000F20D1">
      <w:pPr>
        <w:pStyle w:val="text"/>
      </w:pPr>
      <w:r w:rsidRPr="000F20D1">
        <w:t>Aplicamos a transformada de Fourier (</w:t>
      </w:r>
      <w:proofErr w:type="spellStart"/>
      <w:r w:rsidRPr="000F20D1">
        <w:t>fft</w:t>
      </w:r>
      <w:proofErr w:type="spellEnd"/>
      <w:r w:rsidRPr="000F20D1">
        <w:t>) ao sinal para analisá-lo no domínio da frequência.</w:t>
      </w:r>
    </w:p>
    <w:p w14:paraId="29339F34" w14:textId="77777777" w:rsidR="000F20D1" w:rsidRPr="000F20D1" w:rsidRDefault="000F20D1" w:rsidP="000F20D1">
      <w:pPr>
        <w:pStyle w:val="text"/>
      </w:pPr>
      <w:r w:rsidRPr="000F20D1">
        <w:t>O resultado da transformada de Fourier é simétrico, mas ainda não está centralizado.</w:t>
      </w:r>
    </w:p>
    <w:p w14:paraId="3C6F4D0E" w14:textId="77777777" w:rsidR="000F20D1" w:rsidRPr="000F20D1" w:rsidRDefault="000F20D1" w:rsidP="000F20D1">
      <w:pPr>
        <w:pStyle w:val="text"/>
        <w:rPr>
          <w:b/>
          <w:bCs/>
        </w:rPr>
      </w:pPr>
    </w:p>
    <w:p w14:paraId="14EBF0A6" w14:textId="77777777" w:rsidR="000F20D1" w:rsidRPr="000F20D1" w:rsidRDefault="000F20D1" w:rsidP="000F20D1">
      <w:pPr>
        <w:pStyle w:val="text"/>
        <w:rPr>
          <w:b/>
          <w:bCs/>
        </w:rPr>
      </w:pPr>
      <w:r w:rsidRPr="000F20D1">
        <w:rPr>
          <w:b/>
          <w:bCs/>
        </w:rPr>
        <w:t>Por que isso é importante?</w:t>
      </w:r>
    </w:p>
    <w:p w14:paraId="3A7BCC9F" w14:textId="77777777" w:rsidR="000F20D1" w:rsidRPr="000F20D1" w:rsidRDefault="000F20D1" w:rsidP="000F20D1">
      <w:pPr>
        <w:pStyle w:val="text"/>
      </w:pPr>
      <w:r w:rsidRPr="000F20D1">
        <w:t>A transformada de Fourier nos permite identificar as frequências presentes no sinal, mas a visualização não centralizada pode ser confusa.</w:t>
      </w:r>
    </w:p>
    <w:p w14:paraId="3A65D211" w14:textId="77777777" w:rsidR="000F20D1" w:rsidRPr="000F20D1" w:rsidRDefault="000F20D1" w:rsidP="000F20D1">
      <w:pPr>
        <w:pStyle w:val="text"/>
        <w:rPr>
          <w:b/>
          <w:bCs/>
        </w:rPr>
      </w:pPr>
    </w:p>
    <w:p w14:paraId="6F38BC00" w14:textId="77777777" w:rsidR="0065129F" w:rsidRDefault="000F20D1" w:rsidP="000F20D1">
      <w:pPr>
        <w:pStyle w:val="sectionhead1"/>
        <w:tabs>
          <w:tab w:val="clear" w:pos="360"/>
          <w:tab w:val="left" w:pos="720"/>
        </w:tabs>
        <w:rPr>
          <w:b/>
          <w:bCs/>
        </w:rPr>
      </w:pPr>
      <w:r w:rsidRPr="008E1A8E">
        <w:rPr>
          <w:b/>
          <w:bCs/>
          <w:sz w:val="24"/>
          <w:szCs w:val="24"/>
        </w:rPr>
        <w:t>Transformada</w:t>
      </w:r>
      <w:r w:rsidRPr="008E1A8E">
        <w:rPr>
          <w:b/>
          <w:bCs/>
        </w:rPr>
        <w:t xml:space="preserve"> de Fourier Centralizada</w:t>
      </w:r>
    </w:p>
    <w:p w14:paraId="6E91466E" w14:textId="77777777" w:rsidR="00326082" w:rsidRPr="008E1A8E" w:rsidRDefault="00326082" w:rsidP="00E9142B">
      <w:pPr>
        <w:pStyle w:val="text"/>
        <w:ind w:firstLine="0"/>
        <w:rPr>
          <w:b/>
          <w:bCs/>
        </w:rPr>
      </w:pPr>
      <w:r w:rsidRPr="008E1A8E">
        <w:rPr>
          <w:b/>
          <w:bCs/>
        </w:rPr>
        <w:t># Transformada de Fourier centralizada</w:t>
      </w:r>
    </w:p>
    <w:p w14:paraId="5647E2AB" w14:textId="77777777" w:rsidR="00326082" w:rsidRPr="00AA7CE2" w:rsidRDefault="00326082" w:rsidP="00E9142B">
      <w:pPr>
        <w:pStyle w:val="text"/>
        <w:ind w:firstLine="0"/>
      </w:pPr>
      <w:proofErr w:type="spellStart"/>
      <w:r w:rsidRPr="00AA7CE2">
        <w:t>X_shifted</w:t>
      </w:r>
      <w:proofErr w:type="spellEnd"/>
      <w:r w:rsidRPr="00AA7CE2">
        <w:t xml:space="preserve"> = </w:t>
      </w:r>
      <w:proofErr w:type="spellStart"/>
      <w:r w:rsidRPr="00AA7CE2">
        <w:t>fftshift</w:t>
      </w:r>
      <w:proofErr w:type="spellEnd"/>
      <w:r w:rsidRPr="00AA7CE2">
        <w:t>(X)</w:t>
      </w:r>
    </w:p>
    <w:p w14:paraId="1ECFABF1" w14:textId="77777777" w:rsidR="00326082" w:rsidRPr="00AA7CE2" w:rsidRDefault="00326082" w:rsidP="00E9142B">
      <w:pPr>
        <w:pStyle w:val="text"/>
        <w:ind w:firstLine="0"/>
      </w:pPr>
      <w:proofErr w:type="spellStart"/>
      <w:r w:rsidRPr="00AA7CE2">
        <w:t>freq_shifted</w:t>
      </w:r>
      <w:proofErr w:type="spellEnd"/>
      <w:r w:rsidRPr="00AA7CE2">
        <w:t xml:space="preserve"> = </w:t>
      </w:r>
      <w:proofErr w:type="spellStart"/>
      <w:r w:rsidRPr="00AA7CE2">
        <w:t>fftshift</w:t>
      </w:r>
      <w:proofErr w:type="spellEnd"/>
      <w:r w:rsidRPr="00AA7CE2">
        <w:t>(</w:t>
      </w:r>
      <w:proofErr w:type="spellStart"/>
      <w:r w:rsidRPr="00AA7CE2">
        <w:t>freq</w:t>
      </w:r>
      <w:proofErr w:type="spellEnd"/>
      <w:r w:rsidRPr="00AA7CE2">
        <w:t>)</w:t>
      </w:r>
    </w:p>
    <w:p w14:paraId="2003ECA8" w14:textId="77777777" w:rsidR="00326082" w:rsidRPr="00AA7CE2" w:rsidRDefault="00326082" w:rsidP="00E9142B">
      <w:pPr>
        <w:pStyle w:val="text"/>
        <w:ind w:firstLine="0"/>
      </w:pPr>
    </w:p>
    <w:p w14:paraId="519AB409" w14:textId="77777777" w:rsidR="00326082" w:rsidRPr="008E1A8E" w:rsidRDefault="00326082" w:rsidP="00E9142B">
      <w:pPr>
        <w:pStyle w:val="text"/>
        <w:ind w:firstLine="0"/>
        <w:rPr>
          <w:b/>
          <w:bCs/>
        </w:rPr>
      </w:pPr>
      <w:r w:rsidRPr="008E1A8E">
        <w:rPr>
          <w:b/>
          <w:bCs/>
        </w:rPr>
        <w:t xml:space="preserve"># </w:t>
      </w:r>
      <w:proofErr w:type="spellStart"/>
      <w:r w:rsidRPr="008E1A8E">
        <w:rPr>
          <w:b/>
          <w:bCs/>
        </w:rPr>
        <w:t>Plot</w:t>
      </w:r>
      <w:proofErr w:type="spellEnd"/>
      <w:r w:rsidRPr="008E1A8E">
        <w:rPr>
          <w:b/>
          <w:bCs/>
        </w:rPr>
        <w:t xml:space="preserve"> da transformada de Fourier centralizada</w:t>
      </w:r>
    </w:p>
    <w:p w14:paraId="36F9904A" w14:textId="77777777" w:rsidR="00326082" w:rsidRPr="00AA7CE2" w:rsidRDefault="00326082" w:rsidP="00E9142B">
      <w:pPr>
        <w:pStyle w:val="text"/>
        <w:ind w:firstLine="0"/>
      </w:pPr>
      <w:proofErr w:type="spellStart"/>
      <w:r w:rsidRPr="00AA7CE2">
        <w:t>plt.figure</w:t>
      </w:r>
      <w:proofErr w:type="spellEnd"/>
      <w:r w:rsidRPr="00AA7CE2">
        <w:t>(</w:t>
      </w:r>
      <w:proofErr w:type="spellStart"/>
      <w:r w:rsidRPr="00AA7CE2">
        <w:t>figsize</w:t>
      </w:r>
      <w:proofErr w:type="spellEnd"/>
      <w:r w:rsidRPr="00AA7CE2">
        <w:t>=(10, 4))</w:t>
      </w:r>
    </w:p>
    <w:p w14:paraId="1F214A9D" w14:textId="77777777" w:rsidR="00326082" w:rsidRPr="00AA7CE2" w:rsidRDefault="00326082" w:rsidP="00E9142B">
      <w:pPr>
        <w:pStyle w:val="text"/>
        <w:ind w:firstLine="0"/>
      </w:pPr>
      <w:proofErr w:type="spellStart"/>
      <w:r w:rsidRPr="00AA7CE2">
        <w:t>plt.plot</w:t>
      </w:r>
      <w:proofErr w:type="spellEnd"/>
      <w:r w:rsidRPr="00AA7CE2">
        <w:t>(</w:t>
      </w:r>
      <w:proofErr w:type="spellStart"/>
      <w:r w:rsidRPr="00AA7CE2">
        <w:t>freq_shifted</w:t>
      </w:r>
      <w:proofErr w:type="spellEnd"/>
      <w:r w:rsidRPr="00AA7CE2">
        <w:t xml:space="preserve">, </w:t>
      </w:r>
      <w:proofErr w:type="spellStart"/>
      <w:r w:rsidRPr="00AA7CE2">
        <w:t>np.abs</w:t>
      </w:r>
      <w:proofErr w:type="spellEnd"/>
      <w:r w:rsidRPr="00AA7CE2">
        <w:t>(</w:t>
      </w:r>
      <w:proofErr w:type="spellStart"/>
      <w:r w:rsidRPr="00AA7CE2">
        <w:t>X_shifted</w:t>
      </w:r>
      <w:proofErr w:type="spellEnd"/>
      <w:r w:rsidRPr="00AA7CE2">
        <w:t>))</w:t>
      </w:r>
    </w:p>
    <w:p w14:paraId="5B3839CE" w14:textId="77777777" w:rsidR="00326082" w:rsidRPr="00AA7CE2" w:rsidRDefault="00326082" w:rsidP="00E9142B">
      <w:pPr>
        <w:pStyle w:val="text"/>
        <w:ind w:firstLine="0"/>
      </w:pPr>
      <w:proofErr w:type="spellStart"/>
      <w:r w:rsidRPr="00AA7CE2">
        <w:t>plt.title</w:t>
      </w:r>
      <w:proofErr w:type="spellEnd"/>
      <w:r w:rsidRPr="00AA7CE2">
        <w:t>('Transformada de Fourier Centralizada')</w:t>
      </w:r>
    </w:p>
    <w:p w14:paraId="170E8CB3" w14:textId="77777777" w:rsidR="00326082" w:rsidRPr="00AA7CE2" w:rsidRDefault="00326082" w:rsidP="00E9142B">
      <w:pPr>
        <w:pStyle w:val="text"/>
        <w:ind w:firstLine="0"/>
      </w:pPr>
      <w:proofErr w:type="spellStart"/>
      <w:r w:rsidRPr="00AA7CE2">
        <w:t>plt.xlabel</w:t>
      </w:r>
      <w:proofErr w:type="spellEnd"/>
      <w:r w:rsidRPr="00AA7CE2">
        <w:t>('Frequência (Hz)')</w:t>
      </w:r>
    </w:p>
    <w:p w14:paraId="243861FB" w14:textId="77777777" w:rsidR="00326082" w:rsidRPr="00AA7CE2" w:rsidRDefault="00326082" w:rsidP="00E9142B">
      <w:pPr>
        <w:pStyle w:val="text"/>
        <w:ind w:firstLine="0"/>
      </w:pPr>
      <w:proofErr w:type="spellStart"/>
      <w:r w:rsidRPr="00AA7CE2">
        <w:t>plt.ylabel</w:t>
      </w:r>
      <w:proofErr w:type="spellEnd"/>
      <w:r w:rsidRPr="00AA7CE2">
        <w:t>('Magnitude')</w:t>
      </w:r>
    </w:p>
    <w:p w14:paraId="2213A171" w14:textId="77777777" w:rsidR="00326082" w:rsidRPr="00AA7CE2" w:rsidRDefault="00326082" w:rsidP="00E9142B">
      <w:pPr>
        <w:pStyle w:val="text"/>
        <w:ind w:firstLine="0"/>
      </w:pPr>
      <w:proofErr w:type="spellStart"/>
      <w:r w:rsidRPr="00AA7CE2">
        <w:t>plt.grid</w:t>
      </w:r>
      <w:proofErr w:type="spellEnd"/>
      <w:r w:rsidRPr="00AA7CE2">
        <w:t>()</w:t>
      </w:r>
    </w:p>
    <w:p w14:paraId="66253BEC" w14:textId="77777777" w:rsidR="0065129F" w:rsidRPr="00AA7CE2" w:rsidRDefault="00326082" w:rsidP="00E9142B">
      <w:pPr>
        <w:pStyle w:val="text"/>
        <w:ind w:firstLine="0"/>
      </w:pPr>
      <w:proofErr w:type="spellStart"/>
      <w:r w:rsidRPr="00AA7CE2">
        <w:t>plt.show</w:t>
      </w:r>
      <w:proofErr w:type="spellEnd"/>
      <w:r w:rsidRPr="00AA7CE2">
        <w:t>()</w:t>
      </w:r>
    </w:p>
    <w:p w14:paraId="3D78BEB3" w14:textId="77777777" w:rsidR="0065129F" w:rsidRPr="00AA7CE2" w:rsidRDefault="0065129F" w:rsidP="0065129F">
      <w:pPr>
        <w:pStyle w:val="text"/>
        <w:ind w:firstLin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7"/>
      </w:tblGrid>
      <w:tr w:rsidR="00AA7CE2" w14:paraId="07C80E17" w14:textId="77777777">
        <w:tc>
          <w:tcPr>
            <w:tcW w:w="5117" w:type="dxa"/>
            <w:tcBorders>
              <w:top w:val="nil"/>
              <w:left w:val="nil"/>
              <w:bottom w:val="nil"/>
              <w:right w:val="nil"/>
            </w:tcBorders>
          </w:tcPr>
          <w:p w14:paraId="5C38BD6E" w14:textId="77777777" w:rsidR="00AA7CE2" w:rsidRDefault="00000000">
            <w:pPr>
              <w:pStyle w:val="text"/>
              <w:ind w:firstLine="0"/>
              <w:rPr>
                <w:b/>
                <w:bCs/>
              </w:rPr>
            </w:pPr>
            <w:r>
              <w:rPr>
                <w:noProof/>
              </w:rPr>
              <w:pict w14:anchorId="671EE74D">
                <v:shape id="_x0000_s2109" type="#_x0000_t75" style="position:absolute;left:0;text-align:left;margin-left:0;margin-top:0;width:226.75pt;height:101.4pt;z-index:1;visibility:visible;mso-position-horizontal:center;mso-position-horizontal-relative:margin;mso-position-vertical:center;mso-position-vertical-relative:margin">
                  <v:imagedata r:id="rId9" o:title=""/>
                  <w10:wrap type="square" anchorx="margin" anchory="margin"/>
                </v:shape>
              </w:pict>
            </w:r>
          </w:p>
        </w:tc>
      </w:tr>
    </w:tbl>
    <w:p w14:paraId="20D135C4" w14:textId="77777777" w:rsidR="0065129F" w:rsidRDefault="0065129F" w:rsidP="0065129F">
      <w:pPr>
        <w:pStyle w:val="text"/>
        <w:ind w:firstLine="0"/>
        <w:rPr>
          <w:b/>
          <w:bCs/>
        </w:rPr>
      </w:pPr>
    </w:p>
    <w:p w14:paraId="15085687" w14:textId="77777777" w:rsidR="00AA7CE2" w:rsidRPr="00AA7CE2" w:rsidRDefault="00AA7CE2" w:rsidP="00773BC0">
      <w:pPr>
        <w:pStyle w:val="text"/>
        <w:ind w:firstLine="0"/>
        <w:rPr>
          <w:b/>
          <w:bCs/>
        </w:rPr>
      </w:pPr>
      <w:r w:rsidRPr="00AA7CE2">
        <w:rPr>
          <w:b/>
          <w:bCs/>
        </w:rPr>
        <w:t>O que foi feito?</w:t>
      </w:r>
    </w:p>
    <w:p w14:paraId="7BEC46F7" w14:textId="77777777" w:rsidR="00AA7CE2" w:rsidRPr="00AA7CE2" w:rsidRDefault="00AA7CE2" w:rsidP="00773BC0">
      <w:pPr>
        <w:pStyle w:val="text"/>
        <w:ind w:firstLine="0"/>
      </w:pPr>
      <w:r w:rsidRPr="00AA7CE2">
        <w:t xml:space="preserve">Centralizamos a transformada de Fourier usando </w:t>
      </w:r>
      <w:proofErr w:type="spellStart"/>
      <w:r w:rsidRPr="00AA7CE2">
        <w:t>fftshift</w:t>
      </w:r>
      <w:proofErr w:type="spellEnd"/>
      <w:r w:rsidRPr="00AA7CE2">
        <w:t>, o que coloca a frequência zero no centro do gráfico.</w:t>
      </w:r>
    </w:p>
    <w:p w14:paraId="326B6E56" w14:textId="77777777" w:rsidR="00AA7CE2" w:rsidRPr="00AA7CE2" w:rsidRDefault="00AA7CE2" w:rsidP="00773BC0">
      <w:pPr>
        <w:pStyle w:val="text"/>
        <w:ind w:firstLine="0"/>
      </w:pPr>
      <w:r w:rsidRPr="00AA7CE2">
        <w:t>Isso facilita a interpretação do espectro de frequências.</w:t>
      </w:r>
    </w:p>
    <w:p w14:paraId="5E74B5C7" w14:textId="77777777" w:rsidR="00AA7CE2" w:rsidRPr="00AA7CE2" w:rsidRDefault="00AA7CE2" w:rsidP="00773BC0">
      <w:pPr>
        <w:pStyle w:val="text"/>
        <w:ind w:firstLine="0"/>
        <w:rPr>
          <w:b/>
          <w:bCs/>
        </w:rPr>
      </w:pPr>
      <w:r w:rsidRPr="00AA7CE2">
        <w:rPr>
          <w:b/>
          <w:bCs/>
        </w:rPr>
        <w:t>Por que isso é importante?</w:t>
      </w:r>
    </w:p>
    <w:p w14:paraId="3E6E79A5" w14:textId="77777777" w:rsidR="00AA7CE2" w:rsidRPr="00AA7CE2" w:rsidRDefault="00AA7CE2" w:rsidP="00773BC0">
      <w:pPr>
        <w:pStyle w:val="text"/>
        <w:ind w:firstLine="0"/>
      </w:pPr>
      <w:r w:rsidRPr="00AA7CE2">
        <w:t>A visualização centralizada é mais intuitiva, especialmente para sinais reais, onde o espectro é simétrico.</w:t>
      </w:r>
    </w:p>
    <w:p w14:paraId="2F3D8D6D" w14:textId="77777777" w:rsidR="00AA7CE2" w:rsidRPr="00AA7CE2" w:rsidRDefault="00AA7CE2" w:rsidP="00773BC0">
      <w:pPr>
        <w:pStyle w:val="text"/>
        <w:ind w:firstLine="0"/>
      </w:pPr>
      <w:r w:rsidRPr="00AA7CE2">
        <w:t>Transformada de Fourier (Apenas Frequências Positivas)</w:t>
      </w:r>
    </w:p>
    <w:p w14:paraId="67676A4F" w14:textId="77777777" w:rsidR="0065129F" w:rsidRDefault="0065129F" w:rsidP="0065129F">
      <w:pPr>
        <w:pStyle w:val="text"/>
        <w:ind w:firstLine="0"/>
        <w:rPr>
          <w:b/>
          <w:bCs/>
        </w:rPr>
      </w:pPr>
    </w:p>
    <w:p w14:paraId="05663F21" w14:textId="77777777" w:rsidR="00773BC0" w:rsidRPr="00773BC0" w:rsidRDefault="00773BC0" w:rsidP="00773BC0">
      <w:pPr>
        <w:pStyle w:val="text"/>
        <w:ind w:firstLine="0"/>
      </w:pPr>
      <w:r w:rsidRPr="00773BC0">
        <w:rPr>
          <w:b/>
          <w:bCs/>
        </w:rPr>
        <w:t xml:space="preserve"># </w:t>
      </w:r>
      <w:proofErr w:type="spellStart"/>
      <w:r w:rsidRPr="00773BC0">
        <w:rPr>
          <w:b/>
          <w:bCs/>
        </w:rPr>
        <w:t>Plot</w:t>
      </w:r>
      <w:proofErr w:type="spellEnd"/>
      <w:r w:rsidRPr="00773BC0">
        <w:rPr>
          <w:b/>
          <w:bCs/>
        </w:rPr>
        <w:t xml:space="preserve"> da transformada de Fourier (apenas frequências </w:t>
      </w:r>
      <w:r w:rsidRPr="00773BC0">
        <w:t>positivas)</w:t>
      </w:r>
    </w:p>
    <w:p w14:paraId="3E909414" w14:textId="77777777" w:rsidR="00773BC0" w:rsidRPr="00773BC0" w:rsidRDefault="00773BC0" w:rsidP="00773BC0">
      <w:pPr>
        <w:pStyle w:val="text"/>
        <w:ind w:firstLine="0"/>
      </w:pPr>
      <w:proofErr w:type="spellStart"/>
      <w:r w:rsidRPr="00773BC0">
        <w:t>plt.figure</w:t>
      </w:r>
      <w:proofErr w:type="spellEnd"/>
      <w:r w:rsidRPr="00773BC0">
        <w:t>(</w:t>
      </w:r>
      <w:proofErr w:type="spellStart"/>
      <w:r w:rsidRPr="00773BC0">
        <w:t>figsize</w:t>
      </w:r>
      <w:proofErr w:type="spellEnd"/>
      <w:r w:rsidRPr="00773BC0">
        <w:t>=(10, 4))</w:t>
      </w:r>
    </w:p>
    <w:p w14:paraId="4B8D9ADB" w14:textId="77777777" w:rsidR="00773BC0" w:rsidRPr="00773BC0" w:rsidRDefault="00773BC0" w:rsidP="00773BC0">
      <w:pPr>
        <w:pStyle w:val="text"/>
        <w:ind w:firstLine="0"/>
      </w:pPr>
      <w:proofErr w:type="spellStart"/>
      <w:r w:rsidRPr="00773BC0">
        <w:t>plt.plot</w:t>
      </w:r>
      <w:proofErr w:type="spellEnd"/>
      <w:r w:rsidRPr="00773BC0">
        <w:t>(</w:t>
      </w:r>
      <w:proofErr w:type="spellStart"/>
      <w:r w:rsidRPr="00773BC0">
        <w:t>freq</w:t>
      </w:r>
      <w:proofErr w:type="spellEnd"/>
      <w:r w:rsidRPr="00773BC0">
        <w:t xml:space="preserve">[:L//2], </w:t>
      </w:r>
      <w:proofErr w:type="spellStart"/>
      <w:r w:rsidRPr="00773BC0">
        <w:t>np.abs</w:t>
      </w:r>
      <w:proofErr w:type="spellEnd"/>
      <w:r w:rsidRPr="00773BC0">
        <w:t>(X[:L//2]))</w:t>
      </w:r>
    </w:p>
    <w:p w14:paraId="127AAA5D" w14:textId="77777777" w:rsidR="00773BC0" w:rsidRPr="00773BC0" w:rsidRDefault="00773BC0" w:rsidP="00773BC0">
      <w:pPr>
        <w:pStyle w:val="text"/>
        <w:ind w:firstLine="0"/>
      </w:pPr>
      <w:proofErr w:type="spellStart"/>
      <w:r w:rsidRPr="00773BC0">
        <w:t>plt.title</w:t>
      </w:r>
      <w:proofErr w:type="spellEnd"/>
      <w:r w:rsidRPr="00773BC0">
        <w:t>('Transformada de Fourier (Frequências Positivas)')</w:t>
      </w:r>
    </w:p>
    <w:p w14:paraId="06E66D5B" w14:textId="77777777" w:rsidR="00773BC0" w:rsidRPr="00773BC0" w:rsidRDefault="00773BC0" w:rsidP="00773BC0">
      <w:pPr>
        <w:pStyle w:val="text"/>
        <w:ind w:firstLine="0"/>
      </w:pPr>
      <w:proofErr w:type="spellStart"/>
      <w:r w:rsidRPr="00773BC0">
        <w:t>plt.xlabel</w:t>
      </w:r>
      <w:proofErr w:type="spellEnd"/>
      <w:r w:rsidRPr="00773BC0">
        <w:t>('Frequência (Hz)')</w:t>
      </w:r>
    </w:p>
    <w:p w14:paraId="50FDFF0B" w14:textId="77777777" w:rsidR="00773BC0" w:rsidRPr="00773BC0" w:rsidRDefault="00773BC0" w:rsidP="00773BC0">
      <w:pPr>
        <w:pStyle w:val="text"/>
        <w:ind w:firstLine="0"/>
      </w:pPr>
      <w:proofErr w:type="spellStart"/>
      <w:r w:rsidRPr="00773BC0">
        <w:t>plt.ylabel</w:t>
      </w:r>
      <w:proofErr w:type="spellEnd"/>
      <w:r w:rsidRPr="00773BC0">
        <w:t>('Magnitude')</w:t>
      </w:r>
    </w:p>
    <w:p w14:paraId="3B2E31AC" w14:textId="77777777" w:rsidR="00773BC0" w:rsidRPr="00773BC0" w:rsidRDefault="00773BC0" w:rsidP="00773BC0">
      <w:pPr>
        <w:pStyle w:val="text"/>
        <w:ind w:firstLine="0"/>
      </w:pPr>
      <w:proofErr w:type="spellStart"/>
      <w:r w:rsidRPr="00773BC0">
        <w:t>plt.grid</w:t>
      </w:r>
      <w:proofErr w:type="spellEnd"/>
      <w:r w:rsidRPr="00773BC0">
        <w:t>()</w:t>
      </w:r>
    </w:p>
    <w:p w14:paraId="763463CE" w14:textId="77777777" w:rsidR="0065129F" w:rsidRPr="00773BC0" w:rsidRDefault="00773BC0" w:rsidP="00773BC0">
      <w:pPr>
        <w:pStyle w:val="text"/>
        <w:ind w:firstLine="0"/>
      </w:pPr>
      <w:proofErr w:type="spellStart"/>
      <w:r w:rsidRPr="00773BC0">
        <w:t>plt.show</w:t>
      </w:r>
      <w:proofErr w:type="spellEnd"/>
      <w:r w:rsidRPr="00773BC0">
        <w:t>()</w:t>
      </w:r>
    </w:p>
    <w:p w14:paraId="52E5CB3F" w14:textId="77777777" w:rsidR="0065129F" w:rsidRDefault="0065129F" w:rsidP="0065129F">
      <w:pPr>
        <w:pStyle w:val="text"/>
        <w:ind w:firstLine="0"/>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7"/>
      </w:tblGrid>
      <w:tr w:rsidR="00773BC0" w14:paraId="772C4C56" w14:textId="77777777">
        <w:tc>
          <w:tcPr>
            <w:tcW w:w="5117" w:type="dxa"/>
            <w:tcBorders>
              <w:top w:val="nil"/>
              <w:left w:val="nil"/>
              <w:bottom w:val="nil"/>
              <w:right w:val="nil"/>
            </w:tcBorders>
          </w:tcPr>
          <w:p w14:paraId="54B32200" w14:textId="77777777" w:rsidR="00773BC0" w:rsidRDefault="00000000">
            <w:pPr>
              <w:pStyle w:val="text"/>
              <w:ind w:firstLine="0"/>
              <w:rPr>
                <w:b/>
                <w:bCs/>
              </w:rPr>
            </w:pPr>
            <w:r>
              <w:rPr>
                <w:noProof/>
              </w:rPr>
              <w:pict w14:anchorId="279C6584">
                <v:shape id="_x0000_s2110" type="#_x0000_t75" style="position:absolute;left:0;text-align:left;margin-left:.3pt;margin-top:0;width:226.75pt;height:101.75pt;z-index:-8;visibility:visible" wrapcoords="-65 0 -65 21455 21600 21455 21600 0 -65 0">
                  <v:imagedata r:id="rId10" o:title=""/>
                  <w10:wrap type="through"/>
                </v:shape>
              </w:pict>
            </w:r>
          </w:p>
        </w:tc>
      </w:tr>
    </w:tbl>
    <w:p w14:paraId="7979867C" w14:textId="77777777" w:rsidR="0065129F" w:rsidRDefault="0065129F" w:rsidP="0065129F">
      <w:pPr>
        <w:pStyle w:val="text"/>
        <w:ind w:firstLine="0"/>
        <w:rPr>
          <w:b/>
          <w:bCs/>
        </w:rPr>
      </w:pPr>
    </w:p>
    <w:p w14:paraId="46293E01" w14:textId="77777777" w:rsidR="00773BC0" w:rsidRPr="00773BC0" w:rsidRDefault="00773BC0" w:rsidP="00773BC0">
      <w:pPr>
        <w:pStyle w:val="text"/>
        <w:ind w:firstLine="0"/>
        <w:rPr>
          <w:b/>
          <w:bCs/>
        </w:rPr>
      </w:pPr>
      <w:r w:rsidRPr="00773BC0">
        <w:rPr>
          <w:b/>
          <w:bCs/>
        </w:rPr>
        <w:t>O que foi feito?</w:t>
      </w:r>
    </w:p>
    <w:p w14:paraId="373C890D" w14:textId="77777777" w:rsidR="00773BC0" w:rsidRPr="00773BC0" w:rsidRDefault="00773BC0" w:rsidP="00773BC0">
      <w:pPr>
        <w:pStyle w:val="text"/>
        <w:ind w:firstLine="0"/>
      </w:pPr>
      <w:r w:rsidRPr="00773BC0">
        <w:t>Plotamos apenas as frequências positivas da transformada de Fourier, que contêm toda a informação necessária para sinais reais.</w:t>
      </w:r>
    </w:p>
    <w:p w14:paraId="286285A6" w14:textId="77777777" w:rsidR="00773BC0" w:rsidRDefault="00773BC0" w:rsidP="00773BC0">
      <w:pPr>
        <w:pStyle w:val="text"/>
        <w:ind w:firstLine="0"/>
      </w:pPr>
      <w:r w:rsidRPr="00773BC0">
        <w:t>Isso reduz a redundância e simplifica a análise.</w:t>
      </w:r>
    </w:p>
    <w:p w14:paraId="66AE078C" w14:textId="77777777" w:rsidR="00E9142B" w:rsidRPr="00773BC0" w:rsidRDefault="00E9142B" w:rsidP="00773BC0">
      <w:pPr>
        <w:pStyle w:val="text"/>
        <w:ind w:firstLine="0"/>
      </w:pPr>
    </w:p>
    <w:p w14:paraId="3D646252" w14:textId="77777777" w:rsidR="00773BC0" w:rsidRPr="00773BC0" w:rsidRDefault="00773BC0" w:rsidP="00773BC0">
      <w:pPr>
        <w:pStyle w:val="text"/>
        <w:ind w:firstLine="0"/>
        <w:rPr>
          <w:b/>
          <w:bCs/>
        </w:rPr>
      </w:pPr>
      <w:r w:rsidRPr="00773BC0">
        <w:rPr>
          <w:b/>
          <w:bCs/>
        </w:rPr>
        <w:t>Por que isso é importante?</w:t>
      </w:r>
    </w:p>
    <w:p w14:paraId="4F1CC32C" w14:textId="77777777" w:rsidR="00773BC0" w:rsidRPr="00773BC0" w:rsidRDefault="00773BC0" w:rsidP="00773BC0">
      <w:pPr>
        <w:pStyle w:val="text"/>
        <w:ind w:firstLine="0"/>
      </w:pPr>
      <w:r w:rsidRPr="00773BC0">
        <w:t>Para sinais reais, as frequências negativas são espelhadas das positivas, então podemos focar apenas nas positivas.</w:t>
      </w:r>
    </w:p>
    <w:p w14:paraId="1D785198" w14:textId="77777777" w:rsidR="00773BC0" w:rsidRDefault="00773BC0" w:rsidP="008E1A8E">
      <w:pPr>
        <w:pStyle w:val="sectionhead1"/>
        <w:tabs>
          <w:tab w:val="clear" w:pos="360"/>
          <w:tab w:val="left" w:pos="720"/>
        </w:tabs>
        <w:rPr>
          <w:b/>
          <w:bCs/>
        </w:rPr>
      </w:pPr>
      <w:r w:rsidRPr="00773BC0">
        <w:rPr>
          <w:b/>
          <w:bCs/>
        </w:rPr>
        <w:t>Transformada Inversa de Fourier</w:t>
      </w:r>
    </w:p>
    <w:p w14:paraId="2BDEE932" w14:textId="77777777" w:rsidR="008E1A8E" w:rsidRPr="008E1A8E" w:rsidRDefault="008E1A8E" w:rsidP="008E1A8E">
      <w:pPr>
        <w:pStyle w:val="text"/>
        <w:rPr>
          <w:b/>
          <w:bCs/>
        </w:rPr>
      </w:pPr>
      <w:r w:rsidRPr="008E1A8E">
        <w:rPr>
          <w:b/>
          <w:bCs/>
        </w:rPr>
        <w:t># Transformada inversa de Fourier para reconstrução do sinal</w:t>
      </w:r>
    </w:p>
    <w:p w14:paraId="21A4E6C0" w14:textId="77777777" w:rsidR="008E1A8E" w:rsidRPr="008E1A8E" w:rsidRDefault="008E1A8E" w:rsidP="008E1A8E">
      <w:pPr>
        <w:pStyle w:val="text"/>
      </w:pPr>
      <w:proofErr w:type="spellStart"/>
      <w:r w:rsidRPr="008E1A8E">
        <w:t>x_new</w:t>
      </w:r>
      <w:proofErr w:type="spellEnd"/>
      <w:r w:rsidRPr="008E1A8E">
        <w:t xml:space="preserve"> = </w:t>
      </w:r>
      <w:proofErr w:type="spellStart"/>
      <w:r w:rsidRPr="008E1A8E">
        <w:t>np.real</w:t>
      </w:r>
      <w:proofErr w:type="spellEnd"/>
      <w:r w:rsidRPr="008E1A8E">
        <w:t>(</w:t>
      </w:r>
      <w:proofErr w:type="spellStart"/>
      <w:r w:rsidRPr="008E1A8E">
        <w:t>np.fft.ifft</w:t>
      </w:r>
      <w:proofErr w:type="spellEnd"/>
      <w:r w:rsidRPr="008E1A8E">
        <w:t>(X))</w:t>
      </w:r>
    </w:p>
    <w:p w14:paraId="4E352772" w14:textId="77777777" w:rsidR="008E1A8E" w:rsidRPr="008E1A8E" w:rsidRDefault="008E1A8E" w:rsidP="008E1A8E">
      <w:pPr>
        <w:pStyle w:val="text"/>
      </w:pPr>
    </w:p>
    <w:p w14:paraId="68371621" w14:textId="77777777" w:rsidR="008E1A8E" w:rsidRPr="008E1A8E" w:rsidRDefault="008E1A8E" w:rsidP="008E1A8E">
      <w:pPr>
        <w:pStyle w:val="text"/>
        <w:rPr>
          <w:b/>
          <w:bCs/>
        </w:rPr>
      </w:pPr>
      <w:r w:rsidRPr="008E1A8E">
        <w:rPr>
          <w:b/>
          <w:bCs/>
        </w:rPr>
        <w:t xml:space="preserve"># </w:t>
      </w:r>
      <w:proofErr w:type="spellStart"/>
      <w:r w:rsidRPr="008E1A8E">
        <w:rPr>
          <w:b/>
          <w:bCs/>
        </w:rPr>
        <w:t>Plot</w:t>
      </w:r>
      <w:proofErr w:type="spellEnd"/>
      <w:r w:rsidRPr="008E1A8E">
        <w:rPr>
          <w:b/>
          <w:bCs/>
        </w:rPr>
        <w:t xml:space="preserve"> do sinal original e reconstruído</w:t>
      </w:r>
    </w:p>
    <w:p w14:paraId="2458E866" w14:textId="77777777" w:rsidR="008E1A8E" w:rsidRPr="008E1A8E" w:rsidRDefault="008E1A8E" w:rsidP="008E1A8E">
      <w:pPr>
        <w:pStyle w:val="text"/>
      </w:pPr>
      <w:proofErr w:type="spellStart"/>
      <w:r w:rsidRPr="008E1A8E">
        <w:t>plt.figure</w:t>
      </w:r>
      <w:proofErr w:type="spellEnd"/>
      <w:r w:rsidRPr="008E1A8E">
        <w:t>(</w:t>
      </w:r>
      <w:proofErr w:type="spellStart"/>
      <w:r w:rsidRPr="008E1A8E">
        <w:t>figsize</w:t>
      </w:r>
      <w:proofErr w:type="spellEnd"/>
      <w:r w:rsidRPr="008E1A8E">
        <w:t>=(10, 4))</w:t>
      </w:r>
    </w:p>
    <w:p w14:paraId="01D866ED" w14:textId="77777777" w:rsidR="008E1A8E" w:rsidRPr="008E1A8E" w:rsidRDefault="008E1A8E" w:rsidP="008E1A8E">
      <w:pPr>
        <w:pStyle w:val="text"/>
      </w:pPr>
      <w:proofErr w:type="spellStart"/>
      <w:r w:rsidRPr="008E1A8E">
        <w:t>plt.plot</w:t>
      </w:r>
      <w:proofErr w:type="spellEnd"/>
      <w:r w:rsidRPr="008E1A8E">
        <w:t xml:space="preserve">(t, x, </w:t>
      </w:r>
      <w:proofErr w:type="spellStart"/>
      <w:r w:rsidRPr="008E1A8E">
        <w:t>label</w:t>
      </w:r>
      <w:proofErr w:type="spellEnd"/>
      <w:r w:rsidRPr="008E1A8E">
        <w:t>='Sinal Original')</w:t>
      </w:r>
    </w:p>
    <w:p w14:paraId="65F14BB7" w14:textId="77777777" w:rsidR="008E1A8E" w:rsidRPr="008E1A8E" w:rsidRDefault="008E1A8E" w:rsidP="008E1A8E">
      <w:pPr>
        <w:pStyle w:val="text"/>
      </w:pPr>
      <w:proofErr w:type="spellStart"/>
      <w:r w:rsidRPr="008E1A8E">
        <w:t>plt.plot</w:t>
      </w:r>
      <w:proofErr w:type="spellEnd"/>
      <w:r w:rsidRPr="008E1A8E">
        <w:t xml:space="preserve">(t, </w:t>
      </w:r>
      <w:proofErr w:type="spellStart"/>
      <w:r w:rsidRPr="008E1A8E">
        <w:t>x_new</w:t>
      </w:r>
      <w:proofErr w:type="spellEnd"/>
      <w:r w:rsidRPr="008E1A8E">
        <w:t xml:space="preserve">, '--', </w:t>
      </w:r>
      <w:proofErr w:type="spellStart"/>
      <w:r w:rsidRPr="008E1A8E">
        <w:t>label</w:t>
      </w:r>
      <w:proofErr w:type="spellEnd"/>
      <w:r w:rsidRPr="008E1A8E">
        <w:t>='Sinal Reconstruído')</w:t>
      </w:r>
    </w:p>
    <w:p w14:paraId="74F29F78" w14:textId="77777777" w:rsidR="008E1A8E" w:rsidRPr="008E1A8E" w:rsidRDefault="008E1A8E" w:rsidP="008E1A8E">
      <w:pPr>
        <w:pStyle w:val="text"/>
      </w:pPr>
      <w:proofErr w:type="spellStart"/>
      <w:r w:rsidRPr="008E1A8E">
        <w:t>plt.title</w:t>
      </w:r>
      <w:proofErr w:type="spellEnd"/>
      <w:r w:rsidRPr="008E1A8E">
        <w:t xml:space="preserve">('Sinal Original </w:t>
      </w:r>
      <w:proofErr w:type="spellStart"/>
      <w:r w:rsidRPr="008E1A8E">
        <w:t>vs</w:t>
      </w:r>
      <w:proofErr w:type="spellEnd"/>
      <w:r w:rsidRPr="008E1A8E">
        <w:t xml:space="preserve"> Sinal Reconstruído')</w:t>
      </w:r>
    </w:p>
    <w:p w14:paraId="1ADCB655" w14:textId="77777777" w:rsidR="008E1A8E" w:rsidRPr="008E1A8E" w:rsidRDefault="008E1A8E" w:rsidP="008E1A8E">
      <w:pPr>
        <w:pStyle w:val="text"/>
      </w:pPr>
      <w:proofErr w:type="spellStart"/>
      <w:r w:rsidRPr="008E1A8E">
        <w:t>plt.xlabel</w:t>
      </w:r>
      <w:proofErr w:type="spellEnd"/>
      <w:r w:rsidRPr="008E1A8E">
        <w:t>('Tempo (s)')</w:t>
      </w:r>
    </w:p>
    <w:p w14:paraId="204B988C" w14:textId="77777777" w:rsidR="008E1A8E" w:rsidRPr="008E1A8E" w:rsidRDefault="008E1A8E" w:rsidP="008E1A8E">
      <w:pPr>
        <w:pStyle w:val="text"/>
      </w:pPr>
      <w:proofErr w:type="spellStart"/>
      <w:r w:rsidRPr="008E1A8E">
        <w:t>plt.ylabel</w:t>
      </w:r>
      <w:proofErr w:type="spellEnd"/>
      <w:r w:rsidRPr="008E1A8E">
        <w:t>('Amplitude')</w:t>
      </w:r>
    </w:p>
    <w:p w14:paraId="0F27F925" w14:textId="77777777" w:rsidR="008E1A8E" w:rsidRPr="008E1A8E" w:rsidRDefault="008E1A8E" w:rsidP="008E1A8E">
      <w:pPr>
        <w:pStyle w:val="text"/>
      </w:pPr>
      <w:proofErr w:type="spellStart"/>
      <w:r w:rsidRPr="008E1A8E">
        <w:t>plt.xlim</w:t>
      </w:r>
      <w:proofErr w:type="spellEnd"/>
      <w:r w:rsidRPr="008E1A8E">
        <w:t>(0, 0.01)</w:t>
      </w:r>
    </w:p>
    <w:p w14:paraId="0B8DC275" w14:textId="77777777" w:rsidR="008E1A8E" w:rsidRPr="008E1A8E" w:rsidRDefault="008E1A8E" w:rsidP="008E1A8E">
      <w:pPr>
        <w:pStyle w:val="text"/>
      </w:pPr>
      <w:proofErr w:type="spellStart"/>
      <w:r w:rsidRPr="008E1A8E">
        <w:t>plt.legend</w:t>
      </w:r>
      <w:proofErr w:type="spellEnd"/>
      <w:r w:rsidRPr="008E1A8E">
        <w:t>()</w:t>
      </w:r>
    </w:p>
    <w:p w14:paraId="5869B6F4" w14:textId="77777777" w:rsidR="008E1A8E" w:rsidRPr="008E1A8E" w:rsidRDefault="008E1A8E" w:rsidP="008E1A8E">
      <w:pPr>
        <w:pStyle w:val="text"/>
      </w:pPr>
      <w:proofErr w:type="spellStart"/>
      <w:r w:rsidRPr="008E1A8E">
        <w:t>plt.grid</w:t>
      </w:r>
      <w:proofErr w:type="spellEnd"/>
      <w:r w:rsidRPr="008E1A8E">
        <w:t>()</w:t>
      </w:r>
    </w:p>
    <w:p w14:paraId="6A9C8E2C" w14:textId="77777777" w:rsidR="008E1A8E" w:rsidRPr="00773BC0" w:rsidRDefault="008E1A8E" w:rsidP="008E1A8E">
      <w:pPr>
        <w:pStyle w:val="text"/>
      </w:pPr>
      <w:proofErr w:type="spellStart"/>
      <w:r w:rsidRPr="008E1A8E">
        <w:t>plt.show</w:t>
      </w:r>
      <w:proofErr w:type="spellEnd"/>
      <w:r w:rsidRPr="008E1A8E">
        <w:t>()</w:t>
      </w:r>
    </w:p>
    <w:p w14:paraId="13071E88" w14:textId="77777777" w:rsidR="00773BC0" w:rsidRDefault="00773BC0" w:rsidP="0065129F">
      <w:pPr>
        <w:pStyle w:val="text"/>
        <w:ind w:firstLine="0"/>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7"/>
      </w:tblGrid>
      <w:tr w:rsidR="008E1A8E" w14:paraId="71E4CD69" w14:textId="77777777">
        <w:tc>
          <w:tcPr>
            <w:tcW w:w="5117" w:type="dxa"/>
            <w:tcBorders>
              <w:top w:val="nil"/>
              <w:left w:val="nil"/>
              <w:bottom w:val="nil"/>
              <w:right w:val="nil"/>
            </w:tcBorders>
          </w:tcPr>
          <w:p w14:paraId="132AF424" w14:textId="77777777" w:rsidR="008E1A8E" w:rsidRDefault="00000000">
            <w:pPr>
              <w:pStyle w:val="text"/>
              <w:ind w:firstLine="0"/>
              <w:rPr>
                <w:b/>
                <w:bCs/>
              </w:rPr>
            </w:pPr>
            <w:r>
              <w:rPr>
                <w:noProof/>
              </w:rPr>
              <w:pict w14:anchorId="35EF4C0D">
                <v:shape id="_x0000_s2111" type="#_x0000_t75" style="position:absolute;left:0;text-align:left;margin-left:-260.7pt;margin-top:-653.1pt;width:226.75pt;height:102.45pt;z-index:-7;visibility:visible" wrapcoords="-65 0 -65 21456 21600 21456 21600 0 -65 0">
                  <v:imagedata r:id="rId11" o:title=""/>
                  <w10:wrap type="through"/>
                </v:shape>
              </w:pict>
            </w:r>
          </w:p>
        </w:tc>
      </w:tr>
    </w:tbl>
    <w:p w14:paraId="71A92828" w14:textId="77777777" w:rsidR="00773BC0" w:rsidRDefault="00773BC0" w:rsidP="0065129F">
      <w:pPr>
        <w:pStyle w:val="text"/>
        <w:ind w:firstLine="0"/>
        <w:rPr>
          <w:b/>
          <w:bCs/>
        </w:rPr>
      </w:pPr>
    </w:p>
    <w:p w14:paraId="01767FD8" w14:textId="77777777" w:rsidR="008E1A8E" w:rsidRPr="008E1A8E" w:rsidRDefault="008E1A8E" w:rsidP="008E1A8E">
      <w:pPr>
        <w:pStyle w:val="text"/>
        <w:ind w:firstLine="0"/>
        <w:rPr>
          <w:b/>
          <w:bCs/>
        </w:rPr>
      </w:pPr>
      <w:r w:rsidRPr="008E1A8E">
        <w:rPr>
          <w:b/>
          <w:bCs/>
        </w:rPr>
        <w:lastRenderedPageBreak/>
        <w:t>O que foi feito?</w:t>
      </w:r>
    </w:p>
    <w:p w14:paraId="3A1337F1" w14:textId="77777777" w:rsidR="008E1A8E" w:rsidRPr="008E1A8E" w:rsidRDefault="008E1A8E" w:rsidP="008E1A8E">
      <w:pPr>
        <w:pStyle w:val="text"/>
        <w:ind w:firstLine="0"/>
      </w:pPr>
      <w:r w:rsidRPr="008E1A8E">
        <w:t>Aplicamos a transformada inversa de Fourier (</w:t>
      </w:r>
      <w:proofErr w:type="spellStart"/>
      <w:r w:rsidRPr="008E1A8E">
        <w:t>ifft</w:t>
      </w:r>
      <w:proofErr w:type="spellEnd"/>
      <w:r w:rsidRPr="008E1A8E">
        <w:t>) para reconstruir o sinal original a partir do espectro de frequências.</w:t>
      </w:r>
    </w:p>
    <w:p w14:paraId="0E55F46B" w14:textId="77777777" w:rsidR="008E1A8E" w:rsidRDefault="008E1A8E" w:rsidP="008E1A8E">
      <w:pPr>
        <w:pStyle w:val="text"/>
        <w:ind w:firstLine="0"/>
      </w:pPr>
      <w:r w:rsidRPr="008E1A8E">
        <w:t>O sinal reconstruído é comparado com o sinal original.</w:t>
      </w:r>
    </w:p>
    <w:p w14:paraId="128E5FFA" w14:textId="77777777" w:rsidR="008E1A8E" w:rsidRPr="008E1A8E" w:rsidRDefault="008E1A8E" w:rsidP="008E1A8E">
      <w:pPr>
        <w:pStyle w:val="text"/>
        <w:ind w:firstLine="0"/>
      </w:pPr>
    </w:p>
    <w:p w14:paraId="7B04A8A6" w14:textId="77777777" w:rsidR="008E1A8E" w:rsidRPr="008E1A8E" w:rsidRDefault="008E1A8E" w:rsidP="008E1A8E">
      <w:pPr>
        <w:pStyle w:val="text"/>
        <w:ind w:firstLine="0"/>
        <w:rPr>
          <w:b/>
          <w:bCs/>
        </w:rPr>
      </w:pPr>
      <w:r w:rsidRPr="008E1A8E">
        <w:rPr>
          <w:b/>
          <w:bCs/>
        </w:rPr>
        <w:t>Por que isso é importante?</w:t>
      </w:r>
    </w:p>
    <w:p w14:paraId="7CC6D64C" w14:textId="77777777" w:rsidR="008E1A8E" w:rsidRPr="008E1A8E" w:rsidRDefault="008E1A8E" w:rsidP="008E1A8E">
      <w:pPr>
        <w:pStyle w:val="text"/>
        <w:ind w:firstLine="0"/>
      </w:pPr>
      <w:r w:rsidRPr="008E1A8E">
        <w:t>Isso demonstra que a transformada de Fourier é reversível, ou seja, podemos voltar ao domínio do tempo sem perder informações.</w:t>
      </w:r>
    </w:p>
    <w:p w14:paraId="73181452" w14:textId="77777777" w:rsidR="008E1A8E" w:rsidRPr="008E1A8E" w:rsidRDefault="008E1A8E" w:rsidP="008E1A8E">
      <w:pPr>
        <w:pStyle w:val="Head2"/>
        <w:numPr>
          <w:ilvl w:val="0"/>
          <w:numId w:val="2"/>
        </w:numPr>
        <w:tabs>
          <w:tab w:val="left" w:pos="0"/>
        </w:tabs>
        <w:rPr>
          <w:b/>
          <w:bCs/>
          <w:sz w:val="24"/>
          <w:szCs w:val="24"/>
        </w:rPr>
      </w:pPr>
      <w:r w:rsidRPr="008E1A8E">
        <w:rPr>
          <w:b/>
          <w:bCs/>
          <w:sz w:val="24"/>
          <w:szCs w:val="24"/>
        </w:rPr>
        <w:t>Transformada de Fourier de Curta Duração (Espectrograma)</w:t>
      </w:r>
    </w:p>
    <w:p w14:paraId="7DD09196" w14:textId="77777777" w:rsidR="008E1A8E" w:rsidRPr="008E1A8E" w:rsidRDefault="008E1A8E" w:rsidP="008E1A8E">
      <w:pPr>
        <w:pStyle w:val="Head2"/>
        <w:numPr>
          <w:ilvl w:val="1"/>
          <w:numId w:val="2"/>
        </w:numPr>
        <w:tabs>
          <w:tab w:val="left" w:pos="0"/>
        </w:tabs>
        <w:rPr>
          <w:b/>
          <w:bCs/>
          <w:sz w:val="24"/>
          <w:szCs w:val="24"/>
        </w:rPr>
      </w:pPr>
      <w:r w:rsidRPr="008E1A8E">
        <w:rPr>
          <w:b/>
          <w:bCs/>
          <w:sz w:val="24"/>
          <w:szCs w:val="24"/>
        </w:rPr>
        <w:t>Sinal com Frequência Variável</w:t>
      </w:r>
    </w:p>
    <w:p w14:paraId="456E14D0" w14:textId="77777777" w:rsidR="00773BC0" w:rsidRDefault="00773BC0" w:rsidP="0065129F">
      <w:pPr>
        <w:pStyle w:val="text"/>
        <w:ind w:firstLine="0"/>
        <w:rPr>
          <w:b/>
          <w:bCs/>
        </w:rPr>
      </w:pPr>
    </w:p>
    <w:p w14:paraId="2B214A01" w14:textId="77777777" w:rsidR="008E1A8E" w:rsidRPr="008E1A8E" w:rsidRDefault="008E1A8E" w:rsidP="008E1A8E">
      <w:pPr>
        <w:pStyle w:val="text"/>
        <w:ind w:firstLine="0"/>
        <w:rPr>
          <w:b/>
          <w:bCs/>
        </w:rPr>
      </w:pPr>
      <w:r w:rsidRPr="008E1A8E">
        <w:rPr>
          <w:b/>
          <w:bCs/>
        </w:rPr>
        <w:t># Parâmetros do sinal</w:t>
      </w:r>
    </w:p>
    <w:p w14:paraId="3720C50E" w14:textId="77777777" w:rsidR="008E1A8E" w:rsidRPr="008E1A8E" w:rsidRDefault="008E1A8E" w:rsidP="008E1A8E">
      <w:pPr>
        <w:pStyle w:val="text"/>
        <w:ind w:firstLine="0"/>
      </w:pPr>
      <w:proofErr w:type="spellStart"/>
      <w:r w:rsidRPr="008E1A8E">
        <w:t>Fs</w:t>
      </w:r>
      <w:proofErr w:type="spellEnd"/>
      <w:r w:rsidRPr="008E1A8E">
        <w:t xml:space="preserve"> = 1000  # Frequência de amostragem (1000 Hz)</w:t>
      </w:r>
    </w:p>
    <w:p w14:paraId="7F3488DE" w14:textId="77777777" w:rsidR="008E1A8E" w:rsidRPr="008E1A8E" w:rsidRDefault="008E1A8E" w:rsidP="008E1A8E">
      <w:pPr>
        <w:pStyle w:val="text"/>
        <w:ind w:firstLine="0"/>
      </w:pPr>
      <w:r w:rsidRPr="008E1A8E">
        <w:t xml:space="preserve">t = </w:t>
      </w:r>
      <w:proofErr w:type="spellStart"/>
      <w:r w:rsidRPr="008E1A8E">
        <w:t>np.arange</w:t>
      </w:r>
      <w:proofErr w:type="spellEnd"/>
      <w:r w:rsidRPr="008E1A8E">
        <w:t>(0, 3, 1/</w:t>
      </w:r>
      <w:proofErr w:type="spellStart"/>
      <w:r w:rsidRPr="008E1A8E">
        <w:t>Fs</w:t>
      </w:r>
      <w:proofErr w:type="spellEnd"/>
      <w:r w:rsidRPr="008E1A8E">
        <w:t>)  # Vetor de tempo (3 segundos)</w:t>
      </w:r>
    </w:p>
    <w:p w14:paraId="1D73A43D" w14:textId="77777777" w:rsidR="008E1A8E" w:rsidRPr="008E1A8E" w:rsidRDefault="008E1A8E" w:rsidP="008E1A8E">
      <w:pPr>
        <w:pStyle w:val="text"/>
        <w:ind w:firstLine="0"/>
      </w:pPr>
      <w:r w:rsidRPr="008E1A8E">
        <w:t>f0 = 150  # Frequência inicial</w:t>
      </w:r>
    </w:p>
    <w:p w14:paraId="787067BD" w14:textId="77777777" w:rsidR="008E1A8E" w:rsidRPr="008E1A8E" w:rsidRDefault="008E1A8E" w:rsidP="008E1A8E">
      <w:pPr>
        <w:pStyle w:val="text"/>
        <w:ind w:firstLine="0"/>
      </w:pPr>
      <w:r w:rsidRPr="008E1A8E">
        <w:t>f1 = 450  # Frequência final</w:t>
      </w:r>
    </w:p>
    <w:p w14:paraId="0B48A49D" w14:textId="77777777" w:rsidR="008E1A8E" w:rsidRPr="008E1A8E" w:rsidRDefault="008E1A8E" w:rsidP="008E1A8E">
      <w:pPr>
        <w:pStyle w:val="text"/>
        <w:ind w:firstLine="0"/>
      </w:pPr>
      <w:r w:rsidRPr="008E1A8E">
        <w:t>B = (f1 - f0) / 3  # Taxa de variação da frequência</w:t>
      </w:r>
    </w:p>
    <w:p w14:paraId="7CDFE4B0" w14:textId="77777777" w:rsidR="008E1A8E" w:rsidRPr="008E1A8E" w:rsidRDefault="008E1A8E" w:rsidP="008E1A8E">
      <w:pPr>
        <w:pStyle w:val="text"/>
        <w:ind w:firstLine="0"/>
      </w:pPr>
      <w:r w:rsidRPr="008E1A8E">
        <w:t xml:space="preserve">y = </w:t>
      </w:r>
      <w:proofErr w:type="spellStart"/>
      <w:r w:rsidRPr="008E1A8E">
        <w:t>np.cos</w:t>
      </w:r>
      <w:proofErr w:type="spellEnd"/>
      <w:r w:rsidRPr="008E1A8E">
        <w:t xml:space="preserve">(2 * </w:t>
      </w:r>
      <w:proofErr w:type="spellStart"/>
      <w:r w:rsidRPr="008E1A8E">
        <w:t>np.pi</w:t>
      </w:r>
      <w:proofErr w:type="spellEnd"/>
      <w:r w:rsidRPr="008E1A8E">
        <w:t xml:space="preserve"> * (f0 * t + B/2 * t**2))  # Sinal com frequência variável</w:t>
      </w:r>
    </w:p>
    <w:p w14:paraId="345522FB" w14:textId="77777777" w:rsidR="008E1A8E" w:rsidRPr="008E1A8E" w:rsidRDefault="008E1A8E" w:rsidP="008E1A8E">
      <w:pPr>
        <w:pStyle w:val="text"/>
        <w:ind w:firstLine="0"/>
        <w:rPr>
          <w:b/>
          <w:bCs/>
        </w:rPr>
      </w:pPr>
    </w:p>
    <w:p w14:paraId="412BD884" w14:textId="77777777" w:rsidR="008E1A8E" w:rsidRPr="008E1A8E" w:rsidRDefault="008E1A8E" w:rsidP="008E1A8E">
      <w:pPr>
        <w:pStyle w:val="text"/>
        <w:ind w:firstLine="0"/>
        <w:rPr>
          <w:b/>
          <w:bCs/>
        </w:rPr>
      </w:pPr>
      <w:r w:rsidRPr="008E1A8E">
        <w:rPr>
          <w:b/>
          <w:bCs/>
        </w:rPr>
        <w:t xml:space="preserve"># </w:t>
      </w:r>
      <w:proofErr w:type="spellStart"/>
      <w:r w:rsidRPr="008E1A8E">
        <w:rPr>
          <w:b/>
          <w:bCs/>
        </w:rPr>
        <w:t>Plot</w:t>
      </w:r>
      <w:proofErr w:type="spellEnd"/>
      <w:r w:rsidRPr="008E1A8E">
        <w:rPr>
          <w:b/>
          <w:bCs/>
        </w:rPr>
        <w:t xml:space="preserve"> do sinal no domínio do tempo</w:t>
      </w:r>
    </w:p>
    <w:p w14:paraId="4A1E17EB" w14:textId="77777777" w:rsidR="008E1A8E" w:rsidRPr="008E1A8E" w:rsidRDefault="008E1A8E" w:rsidP="008E1A8E">
      <w:pPr>
        <w:pStyle w:val="text"/>
        <w:ind w:firstLine="0"/>
      </w:pPr>
      <w:proofErr w:type="spellStart"/>
      <w:r w:rsidRPr="008E1A8E">
        <w:t>plt.figure</w:t>
      </w:r>
      <w:proofErr w:type="spellEnd"/>
      <w:r w:rsidRPr="008E1A8E">
        <w:t>(</w:t>
      </w:r>
      <w:proofErr w:type="spellStart"/>
      <w:r w:rsidRPr="008E1A8E">
        <w:t>figsize</w:t>
      </w:r>
      <w:proofErr w:type="spellEnd"/>
      <w:r w:rsidRPr="008E1A8E">
        <w:t>=(10, 4))</w:t>
      </w:r>
    </w:p>
    <w:p w14:paraId="7F8875A6" w14:textId="77777777" w:rsidR="008E1A8E" w:rsidRPr="008E1A8E" w:rsidRDefault="008E1A8E" w:rsidP="008E1A8E">
      <w:pPr>
        <w:pStyle w:val="text"/>
        <w:ind w:firstLine="0"/>
      </w:pPr>
      <w:proofErr w:type="spellStart"/>
      <w:r w:rsidRPr="008E1A8E">
        <w:t>plt.plot</w:t>
      </w:r>
      <w:proofErr w:type="spellEnd"/>
      <w:r w:rsidRPr="008E1A8E">
        <w:t>(t, y)</w:t>
      </w:r>
    </w:p>
    <w:p w14:paraId="311654FF" w14:textId="77777777" w:rsidR="008E1A8E" w:rsidRPr="008E1A8E" w:rsidRDefault="008E1A8E" w:rsidP="008E1A8E">
      <w:pPr>
        <w:pStyle w:val="text"/>
        <w:ind w:firstLine="0"/>
      </w:pPr>
      <w:proofErr w:type="spellStart"/>
      <w:r w:rsidRPr="008E1A8E">
        <w:t>plt.title</w:t>
      </w:r>
      <w:proofErr w:type="spellEnd"/>
      <w:r w:rsidRPr="008E1A8E">
        <w:t>('Sinal com Frequência Variável')</w:t>
      </w:r>
    </w:p>
    <w:p w14:paraId="40C77F7F" w14:textId="77777777" w:rsidR="008E1A8E" w:rsidRPr="008E1A8E" w:rsidRDefault="008E1A8E" w:rsidP="008E1A8E">
      <w:pPr>
        <w:pStyle w:val="text"/>
        <w:ind w:firstLine="0"/>
      </w:pPr>
      <w:proofErr w:type="spellStart"/>
      <w:r w:rsidRPr="008E1A8E">
        <w:t>plt.xlabel</w:t>
      </w:r>
      <w:proofErr w:type="spellEnd"/>
      <w:r w:rsidRPr="008E1A8E">
        <w:t>('Tempo (s)')</w:t>
      </w:r>
    </w:p>
    <w:p w14:paraId="40730234" w14:textId="77777777" w:rsidR="008E1A8E" w:rsidRPr="008E1A8E" w:rsidRDefault="008E1A8E" w:rsidP="008E1A8E">
      <w:pPr>
        <w:pStyle w:val="text"/>
        <w:ind w:firstLine="0"/>
      </w:pPr>
      <w:proofErr w:type="spellStart"/>
      <w:r w:rsidRPr="008E1A8E">
        <w:t>plt.ylabel</w:t>
      </w:r>
      <w:proofErr w:type="spellEnd"/>
      <w:r w:rsidRPr="008E1A8E">
        <w:t>('Amplitude')</w:t>
      </w:r>
    </w:p>
    <w:p w14:paraId="17286148" w14:textId="77777777" w:rsidR="008E1A8E" w:rsidRPr="008E1A8E" w:rsidRDefault="008E1A8E" w:rsidP="008E1A8E">
      <w:pPr>
        <w:pStyle w:val="text"/>
        <w:ind w:firstLine="0"/>
      </w:pPr>
      <w:proofErr w:type="spellStart"/>
      <w:r w:rsidRPr="008E1A8E">
        <w:t>plt.grid</w:t>
      </w:r>
      <w:proofErr w:type="spellEnd"/>
      <w:r w:rsidRPr="008E1A8E">
        <w:t>()</w:t>
      </w:r>
    </w:p>
    <w:p w14:paraId="0328B936" w14:textId="77777777" w:rsidR="00773BC0" w:rsidRPr="008E1A8E" w:rsidRDefault="008E1A8E" w:rsidP="008E1A8E">
      <w:pPr>
        <w:pStyle w:val="text"/>
        <w:ind w:firstLine="0"/>
      </w:pPr>
      <w:proofErr w:type="spellStart"/>
      <w:r w:rsidRPr="008E1A8E">
        <w:t>plt.show</w:t>
      </w:r>
      <w:proofErr w:type="spellEnd"/>
      <w:r w:rsidRPr="008E1A8E">
        <w:t>()</w:t>
      </w:r>
    </w:p>
    <w:p w14:paraId="4C560CFB" w14:textId="77777777" w:rsidR="00773BC0" w:rsidRDefault="00773BC0" w:rsidP="0065129F">
      <w:pPr>
        <w:pStyle w:val="text"/>
        <w:ind w:firstLine="0"/>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7"/>
      </w:tblGrid>
      <w:tr w:rsidR="008E1A8E" w14:paraId="64A393EA" w14:textId="77777777">
        <w:tc>
          <w:tcPr>
            <w:tcW w:w="5117" w:type="dxa"/>
            <w:tcBorders>
              <w:top w:val="nil"/>
              <w:left w:val="nil"/>
              <w:bottom w:val="nil"/>
              <w:right w:val="nil"/>
            </w:tcBorders>
          </w:tcPr>
          <w:p w14:paraId="1C3CD427" w14:textId="77777777" w:rsidR="008E1A8E" w:rsidRDefault="00000000">
            <w:pPr>
              <w:pStyle w:val="text"/>
              <w:ind w:firstLine="0"/>
              <w:rPr>
                <w:b/>
                <w:bCs/>
              </w:rPr>
            </w:pPr>
            <w:r>
              <w:rPr>
                <w:noProof/>
              </w:rPr>
              <w:pict w14:anchorId="3845530F">
                <v:shape id="_x0000_s2112" type="#_x0000_t75" style="position:absolute;left:0;text-align:left;margin-left:.3pt;margin-top:0;width:226.75pt;height:101.1pt;z-index:-6;visibility:visible" wrapcoords="-65 0 -65 21454 21600 21454 21600 0 -65 0">
                  <v:imagedata r:id="rId12" o:title=""/>
                  <w10:wrap type="through"/>
                </v:shape>
              </w:pict>
            </w:r>
          </w:p>
        </w:tc>
      </w:tr>
    </w:tbl>
    <w:p w14:paraId="726E573D" w14:textId="77777777" w:rsidR="008E1A8E" w:rsidRDefault="008E1A8E" w:rsidP="0065129F">
      <w:pPr>
        <w:pStyle w:val="text"/>
        <w:ind w:firstLine="0"/>
        <w:rPr>
          <w:b/>
          <w:bCs/>
        </w:rPr>
      </w:pPr>
    </w:p>
    <w:p w14:paraId="0E15BA32" w14:textId="77777777" w:rsidR="007376EC" w:rsidRPr="007376EC" w:rsidRDefault="007376EC" w:rsidP="007376EC">
      <w:pPr>
        <w:pStyle w:val="text"/>
        <w:ind w:firstLine="0"/>
        <w:rPr>
          <w:b/>
          <w:bCs/>
        </w:rPr>
      </w:pPr>
      <w:r w:rsidRPr="007376EC">
        <w:rPr>
          <w:b/>
          <w:bCs/>
        </w:rPr>
        <w:t>O que foi feito?</w:t>
      </w:r>
    </w:p>
    <w:p w14:paraId="7294CD87" w14:textId="77777777" w:rsidR="007376EC" w:rsidRPr="007376EC" w:rsidRDefault="007376EC" w:rsidP="007376EC">
      <w:pPr>
        <w:pStyle w:val="text"/>
        <w:ind w:firstLine="0"/>
      </w:pPr>
      <w:r w:rsidRPr="007376EC">
        <w:t>Criamos um sinal cuja frequência varia ao longo do tempo, começando em 150 Hz e terminando em 450 Hz.</w:t>
      </w:r>
    </w:p>
    <w:p w14:paraId="519DAB2E" w14:textId="77777777" w:rsidR="007376EC" w:rsidRPr="007376EC" w:rsidRDefault="007376EC" w:rsidP="007376EC">
      <w:pPr>
        <w:pStyle w:val="text"/>
        <w:ind w:firstLine="0"/>
      </w:pPr>
      <w:r w:rsidRPr="007376EC">
        <w:t>O sinal foi plotado no domínio do tempo.</w:t>
      </w:r>
    </w:p>
    <w:p w14:paraId="28BCD65C" w14:textId="77777777" w:rsidR="007376EC" w:rsidRPr="007376EC" w:rsidRDefault="007376EC" w:rsidP="007376EC">
      <w:pPr>
        <w:pStyle w:val="text"/>
        <w:ind w:firstLine="0"/>
        <w:rPr>
          <w:b/>
          <w:bCs/>
        </w:rPr>
      </w:pPr>
      <w:r w:rsidRPr="007376EC">
        <w:rPr>
          <w:b/>
          <w:bCs/>
        </w:rPr>
        <w:t>Por que isso é importante?</w:t>
      </w:r>
    </w:p>
    <w:p w14:paraId="6F78484F" w14:textId="77777777" w:rsidR="007376EC" w:rsidRDefault="007376EC" w:rsidP="007376EC">
      <w:pPr>
        <w:pStyle w:val="text"/>
        <w:ind w:firstLine="0"/>
      </w:pPr>
      <w:r w:rsidRPr="007376EC">
        <w:t>Sinais com frequência variável são comuns em aplicações reais, como voz e música, e não podem ser analisados adequadamente com a transformada de Fourier tradicional.</w:t>
      </w:r>
    </w:p>
    <w:p w14:paraId="747AE413" w14:textId="77777777" w:rsidR="00E9142B" w:rsidRPr="007376EC" w:rsidRDefault="00E9142B" w:rsidP="007376EC">
      <w:pPr>
        <w:pStyle w:val="text"/>
        <w:ind w:firstLine="0"/>
      </w:pPr>
    </w:p>
    <w:p w14:paraId="298CA3F7" w14:textId="77777777" w:rsidR="007376EC" w:rsidRPr="007376EC" w:rsidRDefault="007376EC" w:rsidP="007376EC">
      <w:pPr>
        <w:pStyle w:val="sectionhead1"/>
        <w:tabs>
          <w:tab w:val="clear" w:pos="360"/>
          <w:tab w:val="left" w:pos="720"/>
        </w:tabs>
        <w:rPr>
          <w:b/>
          <w:bCs/>
        </w:rPr>
      </w:pPr>
      <w:r w:rsidRPr="007376EC">
        <w:rPr>
          <w:b/>
          <w:bCs/>
        </w:rPr>
        <w:t>Transformada de Fourier Tradicional</w:t>
      </w:r>
    </w:p>
    <w:p w14:paraId="137B0656" w14:textId="77777777" w:rsidR="00DB72F1" w:rsidRPr="00DB72F1" w:rsidRDefault="00DB72F1" w:rsidP="00DB72F1">
      <w:pPr>
        <w:pStyle w:val="text"/>
        <w:ind w:firstLine="0"/>
        <w:rPr>
          <w:b/>
          <w:bCs/>
        </w:rPr>
      </w:pPr>
      <w:r w:rsidRPr="00DB72F1">
        <w:rPr>
          <w:b/>
          <w:bCs/>
        </w:rPr>
        <w:t># Transformada de Fourier tradicional</w:t>
      </w:r>
    </w:p>
    <w:p w14:paraId="71AECF48" w14:textId="77777777" w:rsidR="00DB72F1" w:rsidRPr="00DB72F1" w:rsidRDefault="00DB72F1" w:rsidP="00DB72F1">
      <w:pPr>
        <w:pStyle w:val="text"/>
        <w:ind w:firstLine="0"/>
      </w:pPr>
      <w:r w:rsidRPr="00DB72F1">
        <w:t xml:space="preserve">Y = </w:t>
      </w:r>
      <w:proofErr w:type="spellStart"/>
      <w:r w:rsidRPr="00DB72F1">
        <w:t>np.abs</w:t>
      </w:r>
      <w:proofErr w:type="spellEnd"/>
      <w:r w:rsidRPr="00DB72F1">
        <w:t>(</w:t>
      </w:r>
      <w:proofErr w:type="spellStart"/>
      <w:r w:rsidRPr="00DB72F1">
        <w:t>fft</w:t>
      </w:r>
      <w:proofErr w:type="spellEnd"/>
      <w:r w:rsidRPr="00DB72F1">
        <w:t>(y))</w:t>
      </w:r>
    </w:p>
    <w:p w14:paraId="5A52E648" w14:textId="77777777" w:rsidR="00DB72F1" w:rsidRPr="00DB72F1" w:rsidRDefault="00DB72F1" w:rsidP="00DB72F1">
      <w:pPr>
        <w:pStyle w:val="text"/>
        <w:ind w:firstLine="0"/>
      </w:pPr>
      <w:proofErr w:type="spellStart"/>
      <w:r w:rsidRPr="00DB72F1">
        <w:t>freq</w:t>
      </w:r>
      <w:proofErr w:type="spellEnd"/>
      <w:r w:rsidRPr="00DB72F1">
        <w:t xml:space="preserve"> = </w:t>
      </w:r>
      <w:proofErr w:type="spellStart"/>
      <w:r w:rsidRPr="00DB72F1">
        <w:t>fftfreq</w:t>
      </w:r>
      <w:proofErr w:type="spellEnd"/>
      <w:r w:rsidRPr="00DB72F1">
        <w:t>(</w:t>
      </w:r>
      <w:proofErr w:type="spellStart"/>
      <w:r w:rsidRPr="00DB72F1">
        <w:t>len</w:t>
      </w:r>
      <w:proofErr w:type="spellEnd"/>
      <w:r w:rsidRPr="00DB72F1">
        <w:t>(y), 1/</w:t>
      </w:r>
      <w:proofErr w:type="spellStart"/>
      <w:r w:rsidRPr="00DB72F1">
        <w:t>Fs</w:t>
      </w:r>
      <w:proofErr w:type="spellEnd"/>
      <w:r w:rsidRPr="00DB72F1">
        <w:t>)[:</w:t>
      </w:r>
      <w:proofErr w:type="spellStart"/>
      <w:r w:rsidRPr="00DB72F1">
        <w:t>len</w:t>
      </w:r>
      <w:proofErr w:type="spellEnd"/>
      <w:r w:rsidRPr="00DB72F1">
        <w:t>(y)//2]</w:t>
      </w:r>
    </w:p>
    <w:p w14:paraId="39592C00" w14:textId="77777777" w:rsidR="00DB72F1" w:rsidRPr="00DB72F1" w:rsidRDefault="00DB72F1" w:rsidP="00DB72F1">
      <w:pPr>
        <w:pStyle w:val="text"/>
        <w:ind w:firstLine="0"/>
      </w:pPr>
    </w:p>
    <w:p w14:paraId="2CF9DFA8" w14:textId="77777777" w:rsidR="00DB72F1" w:rsidRPr="00DB72F1" w:rsidRDefault="00DB72F1" w:rsidP="00DB72F1">
      <w:pPr>
        <w:pStyle w:val="text"/>
        <w:ind w:firstLine="0"/>
        <w:rPr>
          <w:b/>
          <w:bCs/>
        </w:rPr>
      </w:pPr>
      <w:r w:rsidRPr="00DB72F1">
        <w:rPr>
          <w:b/>
          <w:bCs/>
        </w:rPr>
        <w:t xml:space="preserve"># </w:t>
      </w:r>
      <w:proofErr w:type="spellStart"/>
      <w:r w:rsidRPr="00DB72F1">
        <w:rPr>
          <w:b/>
          <w:bCs/>
        </w:rPr>
        <w:t>Plot</w:t>
      </w:r>
      <w:proofErr w:type="spellEnd"/>
      <w:r w:rsidRPr="00DB72F1">
        <w:rPr>
          <w:b/>
          <w:bCs/>
        </w:rPr>
        <w:t xml:space="preserve"> da transformada de Fourier tradicional</w:t>
      </w:r>
    </w:p>
    <w:p w14:paraId="0905F9D7" w14:textId="77777777" w:rsidR="00DB72F1" w:rsidRPr="00DB72F1" w:rsidRDefault="00DB72F1" w:rsidP="00DB72F1">
      <w:pPr>
        <w:pStyle w:val="text"/>
        <w:ind w:firstLine="0"/>
      </w:pPr>
      <w:proofErr w:type="spellStart"/>
      <w:r w:rsidRPr="00DB72F1">
        <w:t>plt.figure</w:t>
      </w:r>
      <w:proofErr w:type="spellEnd"/>
      <w:r w:rsidRPr="00DB72F1">
        <w:t>(</w:t>
      </w:r>
      <w:proofErr w:type="spellStart"/>
      <w:r w:rsidRPr="00DB72F1">
        <w:t>figsize</w:t>
      </w:r>
      <w:proofErr w:type="spellEnd"/>
      <w:r w:rsidRPr="00DB72F1">
        <w:t>=(10, 4))</w:t>
      </w:r>
    </w:p>
    <w:p w14:paraId="454E5D5C" w14:textId="77777777" w:rsidR="00DB72F1" w:rsidRPr="00DB72F1" w:rsidRDefault="00DB72F1" w:rsidP="00DB72F1">
      <w:pPr>
        <w:pStyle w:val="text"/>
        <w:ind w:firstLine="0"/>
      </w:pPr>
      <w:proofErr w:type="spellStart"/>
      <w:r w:rsidRPr="00DB72F1">
        <w:t>plt.plot</w:t>
      </w:r>
      <w:proofErr w:type="spellEnd"/>
      <w:r w:rsidRPr="00DB72F1">
        <w:t>(</w:t>
      </w:r>
      <w:proofErr w:type="spellStart"/>
      <w:r w:rsidRPr="00DB72F1">
        <w:t>freq</w:t>
      </w:r>
      <w:proofErr w:type="spellEnd"/>
      <w:r w:rsidRPr="00DB72F1">
        <w:t>, Y[:</w:t>
      </w:r>
      <w:proofErr w:type="spellStart"/>
      <w:r w:rsidRPr="00DB72F1">
        <w:t>len</w:t>
      </w:r>
      <w:proofErr w:type="spellEnd"/>
      <w:r w:rsidRPr="00DB72F1">
        <w:t>(Y)//2])</w:t>
      </w:r>
    </w:p>
    <w:p w14:paraId="6A606B5C" w14:textId="77777777" w:rsidR="00DB72F1" w:rsidRPr="00DB72F1" w:rsidRDefault="00DB72F1" w:rsidP="00DB72F1">
      <w:pPr>
        <w:pStyle w:val="text"/>
        <w:ind w:firstLine="0"/>
      </w:pPr>
      <w:proofErr w:type="spellStart"/>
      <w:r w:rsidRPr="00DB72F1">
        <w:t>plt.title</w:t>
      </w:r>
      <w:proofErr w:type="spellEnd"/>
      <w:r w:rsidRPr="00DB72F1">
        <w:t>('Transformada de Fourier Tradicional')</w:t>
      </w:r>
    </w:p>
    <w:p w14:paraId="10039991" w14:textId="77777777" w:rsidR="00DB72F1" w:rsidRPr="00DB72F1" w:rsidRDefault="00DB72F1" w:rsidP="00DB72F1">
      <w:pPr>
        <w:pStyle w:val="text"/>
        <w:ind w:firstLine="0"/>
      </w:pPr>
      <w:proofErr w:type="spellStart"/>
      <w:r w:rsidRPr="00DB72F1">
        <w:t>plt.xlabel</w:t>
      </w:r>
      <w:proofErr w:type="spellEnd"/>
      <w:r w:rsidRPr="00DB72F1">
        <w:t>('Frequência (Hz)')</w:t>
      </w:r>
    </w:p>
    <w:p w14:paraId="75270DCA" w14:textId="77777777" w:rsidR="00DB72F1" w:rsidRPr="00DB72F1" w:rsidRDefault="00DB72F1" w:rsidP="00DB72F1">
      <w:pPr>
        <w:pStyle w:val="text"/>
        <w:ind w:firstLine="0"/>
      </w:pPr>
      <w:proofErr w:type="spellStart"/>
      <w:r w:rsidRPr="00DB72F1">
        <w:t>plt.ylabel</w:t>
      </w:r>
      <w:proofErr w:type="spellEnd"/>
      <w:r w:rsidRPr="00DB72F1">
        <w:t>('Magnitude')</w:t>
      </w:r>
    </w:p>
    <w:p w14:paraId="7648EE79" w14:textId="77777777" w:rsidR="00DB72F1" w:rsidRPr="00DB72F1" w:rsidRDefault="00DB72F1" w:rsidP="00DB72F1">
      <w:pPr>
        <w:pStyle w:val="text"/>
        <w:ind w:firstLine="0"/>
      </w:pPr>
      <w:proofErr w:type="spellStart"/>
      <w:r w:rsidRPr="00DB72F1">
        <w:t>plt.grid</w:t>
      </w:r>
      <w:proofErr w:type="spellEnd"/>
      <w:r w:rsidRPr="00DB72F1">
        <w:t>()</w:t>
      </w:r>
    </w:p>
    <w:p w14:paraId="66F18DF8" w14:textId="77777777" w:rsidR="00773BC0" w:rsidRPr="00DB72F1" w:rsidRDefault="00DB72F1" w:rsidP="00DB72F1">
      <w:pPr>
        <w:pStyle w:val="text"/>
        <w:ind w:firstLine="0"/>
      </w:pPr>
      <w:proofErr w:type="spellStart"/>
      <w:r w:rsidRPr="00DB72F1">
        <w:t>plt.show</w:t>
      </w:r>
      <w:proofErr w:type="spellEnd"/>
      <w:r w:rsidRPr="00DB72F1">
        <w:t>()</w:t>
      </w:r>
    </w:p>
    <w:p w14:paraId="5BE0403A" w14:textId="77777777" w:rsidR="00773BC0" w:rsidRDefault="00000000" w:rsidP="0065129F">
      <w:pPr>
        <w:pStyle w:val="text"/>
        <w:ind w:firstLine="0"/>
        <w:rPr>
          <w:b/>
          <w:bCs/>
        </w:rPr>
      </w:pPr>
      <w:r>
        <w:rPr>
          <w:noProof/>
        </w:rPr>
        <w:pict w14:anchorId="5690331A">
          <v:shape id="_x0000_s2113" type="#_x0000_t75" style="position:absolute;left:0;text-align:left;margin-left:.3pt;margin-top:12.5pt;width:226.75pt;height:103.15pt;z-index:-5;visibility:visible" wrapcoords="-65 0 -65 21457 21600 21457 21600 0 -65 0">
            <v:imagedata r:id="rId13" o:title=""/>
            <w10:wrap type="through"/>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7"/>
      </w:tblGrid>
      <w:tr w:rsidR="00DB72F1" w14:paraId="1B4C0AB8" w14:textId="77777777">
        <w:tc>
          <w:tcPr>
            <w:tcW w:w="5117" w:type="dxa"/>
          </w:tcPr>
          <w:p w14:paraId="450CE8CE" w14:textId="77777777" w:rsidR="00DB72F1" w:rsidRDefault="00DB72F1">
            <w:pPr>
              <w:pStyle w:val="text"/>
              <w:ind w:firstLine="0"/>
              <w:rPr>
                <w:b/>
                <w:bCs/>
              </w:rPr>
            </w:pPr>
          </w:p>
        </w:tc>
      </w:tr>
    </w:tbl>
    <w:p w14:paraId="4F43ED30" w14:textId="77777777" w:rsidR="00773BC0" w:rsidRDefault="00773BC0" w:rsidP="0065129F">
      <w:pPr>
        <w:pStyle w:val="text"/>
        <w:ind w:firstLine="0"/>
        <w:rPr>
          <w:b/>
          <w:bCs/>
        </w:rPr>
      </w:pPr>
    </w:p>
    <w:p w14:paraId="7BEF3B0D" w14:textId="77777777" w:rsidR="00EC37FE" w:rsidRPr="00EC37FE" w:rsidRDefault="00EC37FE" w:rsidP="00EC37FE">
      <w:pPr>
        <w:pStyle w:val="text"/>
        <w:ind w:firstLine="0"/>
        <w:rPr>
          <w:b/>
          <w:bCs/>
        </w:rPr>
      </w:pPr>
      <w:r w:rsidRPr="00EC37FE">
        <w:rPr>
          <w:b/>
          <w:bCs/>
        </w:rPr>
        <w:t>O que foi feito?</w:t>
      </w:r>
    </w:p>
    <w:p w14:paraId="23B96227" w14:textId="77777777" w:rsidR="00EC37FE" w:rsidRPr="00EC37FE" w:rsidRDefault="00EC37FE" w:rsidP="00EC37FE">
      <w:pPr>
        <w:pStyle w:val="text"/>
        <w:ind w:firstLine="0"/>
      </w:pPr>
      <w:r w:rsidRPr="00EC37FE">
        <w:t>Aplicamos a transformada de Fourier tradicional ao sinal com frequência variável.</w:t>
      </w:r>
    </w:p>
    <w:p w14:paraId="19F73289" w14:textId="77777777" w:rsidR="00EC37FE" w:rsidRDefault="00EC37FE" w:rsidP="00EC37FE">
      <w:pPr>
        <w:pStyle w:val="text"/>
        <w:ind w:firstLine="0"/>
      </w:pPr>
      <w:r w:rsidRPr="00EC37FE">
        <w:t>O espectro resultante mostra as frequências presentes, mas não fornece informações sobre como elas variam ao longo do tempo.</w:t>
      </w:r>
    </w:p>
    <w:p w14:paraId="3B5A665F" w14:textId="77777777" w:rsidR="00E9142B" w:rsidRPr="00EC37FE" w:rsidRDefault="00E9142B" w:rsidP="00EC37FE">
      <w:pPr>
        <w:pStyle w:val="text"/>
        <w:ind w:firstLine="0"/>
      </w:pPr>
    </w:p>
    <w:p w14:paraId="1616119F" w14:textId="77777777" w:rsidR="00EC37FE" w:rsidRPr="00EC37FE" w:rsidRDefault="00EC37FE" w:rsidP="00EC37FE">
      <w:pPr>
        <w:pStyle w:val="text"/>
        <w:ind w:firstLine="0"/>
        <w:rPr>
          <w:b/>
          <w:bCs/>
        </w:rPr>
      </w:pPr>
      <w:r w:rsidRPr="00EC37FE">
        <w:rPr>
          <w:b/>
          <w:bCs/>
        </w:rPr>
        <w:t>Por que isso é importante?</w:t>
      </w:r>
    </w:p>
    <w:p w14:paraId="67AEC2B2" w14:textId="77777777" w:rsidR="00EC37FE" w:rsidRDefault="00EC37FE" w:rsidP="00EC37FE">
      <w:pPr>
        <w:pStyle w:val="text"/>
        <w:ind w:firstLine="0"/>
      </w:pPr>
      <w:r w:rsidRPr="00EC37FE">
        <w:t>A transformada de Fourier tradicional não é adequada para analisar sinais não estacionários (frequência variável no tempo).</w:t>
      </w:r>
    </w:p>
    <w:p w14:paraId="367020DF" w14:textId="77777777" w:rsidR="00E9142B" w:rsidRPr="00EC37FE" w:rsidRDefault="00E9142B" w:rsidP="00EC37FE">
      <w:pPr>
        <w:pStyle w:val="text"/>
        <w:ind w:firstLine="0"/>
      </w:pPr>
    </w:p>
    <w:p w14:paraId="06A9EEAC" w14:textId="77777777" w:rsidR="00EC37FE" w:rsidRPr="00EC37FE" w:rsidRDefault="00EC37FE" w:rsidP="00EC37FE">
      <w:pPr>
        <w:pStyle w:val="sectionhead1"/>
        <w:tabs>
          <w:tab w:val="clear" w:pos="360"/>
          <w:tab w:val="left" w:pos="720"/>
        </w:tabs>
        <w:rPr>
          <w:b/>
          <w:bCs/>
        </w:rPr>
      </w:pPr>
      <w:r w:rsidRPr="00EC37FE">
        <w:rPr>
          <w:b/>
          <w:bCs/>
        </w:rPr>
        <w:t>Espectrograma (Transformada de Fourier de Curta Duração)</w:t>
      </w:r>
    </w:p>
    <w:p w14:paraId="4035DFED" w14:textId="77777777" w:rsidR="00DB72F1" w:rsidRPr="00EC37FE" w:rsidRDefault="00DB72F1" w:rsidP="0065129F">
      <w:pPr>
        <w:pStyle w:val="text"/>
        <w:ind w:firstLine="0"/>
      </w:pPr>
    </w:p>
    <w:p w14:paraId="6DDC5DB6" w14:textId="77777777" w:rsidR="001F5464" w:rsidRPr="001F5464" w:rsidRDefault="001F5464" w:rsidP="001F5464">
      <w:pPr>
        <w:pStyle w:val="text"/>
        <w:ind w:firstLine="0"/>
        <w:rPr>
          <w:b/>
          <w:bCs/>
        </w:rPr>
      </w:pPr>
      <w:r w:rsidRPr="001F5464">
        <w:rPr>
          <w:b/>
          <w:bCs/>
        </w:rPr>
        <w:t># Espectrograma (Transformada de Fourier de curta duração)</w:t>
      </w:r>
    </w:p>
    <w:p w14:paraId="3A040E6C" w14:textId="77777777" w:rsidR="001F5464" w:rsidRDefault="001F5464" w:rsidP="001F5464">
      <w:pPr>
        <w:pStyle w:val="text"/>
        <w:ind w:firstLine="0"/>
        <w:jc w:val="left"/>
      </w:pPr>
      <w:proofErr w:type="spellStart"/>
      <w:r>
        <w:t>nperseg</w:t>
      </w:r>
      <w:proofErr w:type="spellEnd"/>
      <w:r>
        <w:t xml:space="preserve"> = 256  # Número de pontos por janela</w:t>
      </w:r>
    </w:p>
    <w:p w14:paraId="48AA1016" w14:textId="77777777" w:rsidR="001F5464" w:rsidRDefault="001F5464" w:rsidP="001F5464">
      <w:pPr>
        <w:pStyle w:val="text"/>
        <w:ind w:firstLine="0"/>
        <w:jc w:val="left"/>
      </w:pPr>
      <w:proofErr w:type="spellStart"/>
      <w:r>
        <w:t>noverlap</w:t>
      </w:r>
      <w:proofErr w:type="spellEnd"/>
      <w:r>
        <w:t xml:space="preserve"> = 128  # Número de pontos sobrepostos entre janelas</w:t>
      </w:r>
    </w:p>
    <w:p w14:paraId="3F380771" w14:textId="77777777" w:rsidR="001F5464" w:rsidRDefault="001F5464" w:rsidP="001F5464">
      <w:pPr>
        <w:pStyle w:val="text"/>
        <w:ind w:firstLine="0"/>
        <w:jc w:val="left"/>
      </w:pPr>
      <w:r>
        <w:t xml:space="preserve">f, </w:t>
      </w:r>
      <w:proofErr w:type="spellStart"/>
      <w:r>
        <w:t>t_spec</w:t>
      </w:r>
      <w:proofErr w:type="spellEnd"/>
      <w:r>
        <w:t xml:space="preserve">, </w:t>
      </w:r>
      <w:proofErr w:type="spellStart"/>
      <w:r>
        <w:t>Sxx</w:t>
      </w:r>
      <w:proofErr w:type="spellEnd"/>
      <w:r>
        <w:t xml:space="preserve"> = </w:t>
      </w:r>
      <w:proofErr w:type="spellStart"/>
      <w:r>
        <w:t>signal.spectrogram</w:t>
      </w:r>
      <w:proofErr w:type="spellEnd"/>
      <w:r>
        <w:t xml:space="preserve">(y, </w:t>
      </w:r>
      <w:proofErr w:type="spellStart"/>
      <w:r>
        <w:t>Fs</w:t>
      </w:r>
      <w:proofErr w:type="spellEnd"/>
      <w:r>
        <w:t xml:space="preserve">, </w:t>
      </w:r>
      <w:proofErr w:type="spellStart"/>
      <w:r>
        <w:t>nperseg</w:t>
      </w:r>
      <w:proofErr w:type="spellEnd"/>
      <w:r>
        <w:t>=</w:t>
      </w:r>
      <w:proofErr w:type="spellStart"/>
      <w:r>
        <w:t>nperseg</w:t>
      </w:r>
      <w:proofErr w:type="spellEnd"/>
      <w:r>
        <w:t xml:space="preserve">, </w:t>
      </w:r>
      <w:proofErr w:type="spellStart"/>
      <w:r>
        <w:t>noverlap</w:t>
      </w:r>
      <w:proofErr w:type="spellEnd"/>
      <w:r>
        <w:t>=</w:t>
      </w:r>
      <w:proofErr w:type="spellStart"/>
      <w:r>
        <w:t>noverlap</w:t>
      </w:r>
      <w:proofErr w:type="spellEnd"/>
      <w:r>
        <w:t>)</w:t>
      </w:r>
    </w:p>
    <w:p w14:paraId="63823FA8" w14:textId="77777777" w:rsidR="001F5464" w:rsidRDefault="001F5464" w:rsidP="001F5464">
      <w:pPr>
        <w:pStyle w:val="text"/>
        <w:ind w:firstLine="0"/>
      </w:pPr>
    </w:p>
    <w:p w14:paraId="16D1066C" w14:textId="77777777" w:rsidR="001F5464" w:rsidRPr="001F5464" w:rsidRDefault="001F5464" w:rsidP="001F5464">
      <w:pPr>
        <w:pStyle w:val="text"/>
        <w:ind w:firstLine="0"/>
        <w:rPr>
          <w:b/>
          <w:bCs/>
        </w:rPr>
      </w:pPr>
      <w:r w:rsidRPr="001F5464">
        <w:rPr>
          <w:b/>
          <w:bCs/>
        </w:rPr>
        <w:t xml:space="preserve"># </w:t>
      </w:r>
      <w:proofErr w:type="spellStart"/>
      <w:r w:rsidRPr="001F5464">
        <w:rPr>
          <w:b/>
          <w:bCs/>
        </w:rPr>
        <w:t>Plot</w:t>
      </w:r>
      <w:proofErr w:type="spellEnd"/>
      <w:r w:rsidRPr="001F5464">
        <w:rPr>
          <w:b/>
          <w:bCs/>
        </w:rPr>
        <w:t xml:space="preserve"> do espectrograma</w:t>
      </w:r>
    </w:p>
    <w:p w14:paraId="6BF01068" w14:textId="77777777" w:rsidR="001F5464" w:rsidRDefault="001F5464" w:rsidP="001F5464">
      <w:pPr>
        <w:pStyle w:val="text"/>
        <w:ind w:firstLine="0"/>
        <w:jc w:val="left"/>
      </w:pPr>
      <w:proofErr w:type="spellStart"/>
      <w:r>
        <w:t>plt.figure</w:t>
      </w:r>
      <w:proofErr w:type="spellEnd"/>
      <w:r>
        <w:t>(</w:t>
      </w:r>
      <w:proofErr w:type="spellStart"/>
      <w:r>
        <w:t>figsize</w:t>
      </w:r>
      <w:proofErr w:type="spellEnd"/>
      <w:r>
        <w:t>=(10, 4))</w:t>
      </w:r>
    </w:p>
    <w:p w14:paraId="73B2684E" w14:textId="77777777" w:rsidR="001F5464" w:rsidRDefault="001F5464" w:rsidP="001F5464">
      <w:pPr>
        <w:pStyle w:val="text"/>
        <w:ind w:firstLine="0"/>
        <w:jc w:val="left"/>
      </w:pPr>
      <w:proofErr w:type="spellStart"/>
      <w:r>
        <w:t>plt.pcolormesh</w:t>
      </w:r>
      <w:proofErr w:type="spellEnd"/>
      <w:r>
        <w:t>(</w:t>
      </w:r>
      <w:proofErr w:type="spellStart"/>
      <w:r>
        <w:t>t_spec</w:t>
      </w:r>
      <w:proofErr w:type="spellEnd"/>
      <w:r>
        <w:t>, f, 10 * np.log10(</w:t>
      </w:r>
      <w:proofErr w:type="spellStart"/>
      <w:r>
        <w:t>Sxx</w:t>
      </w:r>
      <w:proofErr w:type="spellEnd"/>
      <w:r>
        <w:t xml:space="preserve">), </w:t>
      </w:r>
      <w:proofErr w:type="spellStart"/>
      <w:r>
        <w:t>shading</w:t>
      </w:r>
      <w:proofErr w:type="spellEnd"/>
      <w:r>
        <w:t>='</w:t>
      </w:r>
      <w:proofErr w:type="spellStart"/>
      <w:r>
        <w:t>gouraud</w:t>
      </w:r>
      <w:proofErr w:type="spellEnd"/>
      <w:r>
        <w:t>')</w:t>
      </w:r>
    </w:p>
    <w:p w14:paraId="1E58625D" w14:textId="77777777" w:rsidR="001F5464" w:rsidRDefault="001F5464" w:rsidP="001F5464">
      <w:pPr>
        <w:pStyle w:val="text"/>
        <w:ind w:firstLine="0"/>
        <w:jc w:val="left"/>
      </w:pPr>
      <w:proofErr w:type="spellStart"/>
      <w:r>
        <w:t>plt.title</w:t>
      </w:r>
      <w:proofErr w:type="spellEnd"/>
      <w:r>
        <w:t>('Espectrograma do Sinal')</w:t>
      </w:r>
    </w:p>
    <w:p w14:paraId="3FC23E29" w14:textId="77777777" w:rsidR="001F5464" w:rsidRDefault="001F5464" w:rsidP="001F5464">
      <w:pPr>
        <w:pStyle w:val="text"/>
        <w:ind w:firstLine="0"/>
        <w:jc w:val="left"/>
      </w:pPr>
      <w:proofErr w:type="spellStart"/>
      <w:r>
        <w:t>plt.xlabel</w:t>
      </w:r>
      <w:proofErr w:type="spellEnd"/>
      <w:r>
        <w:t>('Tempo (s)')</w:t>
      </w:r>
    </w:p>
    <w:p w14:paraId="19D78376" w14:textId="77777777" w:rsidR="001F5464" w:rsidRDefault="001F5464" w:rsidP="001F5464">
      <w:pPr>
        <w:pStyle w:val="text"/>
        <w:ind w:firstLine="0"/>
        <w:jc w:val="left"/>
      </w:pPr>
      <w:proofErr w:type="spellStart"/>
      <w:r>
        <w:t>plt.ylabel</w:t>
      </w:r>
      <w:proofErr w:type="spellEnd"/>
      <w:r>
        <w:t>('Frequência (Hz)')</w:t>
      </w:r>
    </w:p>
    <w:p w14:paraId="7BDB142A" w14:textId="77777777" w:rsidR="001F5464" w:rsidRDefault="001F5464" w:rsidP="001F5464">
      <w:pPr>
        <w:pStyle w:val="text"/>
        <w:ind w:firstLine="0"/>
        <w:jc w:val="left"/>
      </w:pPr>
      <w:proofErr w:type="spellStart"/>
      <w:r>
        <w:t>plt.colorbar</w:t>
      </w:r>
      <w:proofErr w:type="spellEnd"/>
      <w:r>
        <w:t>(</w:t>
      </w:r>
      <w:proofErr w:type="spellStart"/>
      <w:r>
        <w:t>label</w:t>
      </w:r>
      <w:proofErr w:type="spellEnd"/>
      <w:r>
        <w:t>='Magnitude (dB)')</w:t>
      </w:r>
    </w:p>
    <w:p w14:paraId="1EA18858" w14:textId="77777777" w:rsidR="00DB72F1" w:rsidRPr="00EC37FE" w:rsidRDefault="001F5464" w:rsidP="001F5464">
      <w:pPr>
        <w:pStyle w:val="text"/>
        <w:ind w:firstLine="0"/>
        <w:jc w:val="left"/>
      </w:pPr>
      <w:proofErr w:type="spellStart"/>
      <w:r>
        <w:t>plt.show</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7"/>
      </w:tblGrid>
      <w:tr w:rsidR="001F5464" w14:paraId="148102EA" w14:textId="77777777">
        <w:tc>
          <w:tcPr>
            <w:tcW w:w="5117" w:type="dxa"/>
            <w:tcBorders>
              <w:top w:val="nil"/>
              <w:left w:val="nil"/>
              <w:bottom w:val="nil"/>
              <w:right w:val="nil"/>
            </w:tcBorders>
          </w:tcPr>
          <w:p w14:paraId="35F85FD3" w14:textId="77777777" w:rsidR="001F5464" w:rsidRDefault="00000000">
            <w:pPr>
              <w:pStyle w:val="text"/>
              <w:ind w:firstLine="0"/>
              <w:jc w:val="left"/>
            </w:pPr>
            <w:r>
              <w:rPr>
                <w:noProof/>
              </w:rPr>
              <w:lastRenderedPageBreak/>
              <w:pict w14:anchorId="75053F50">
                <v:shape id="_x0000_s2114" type="#_x0000_t75" style="position:absolute;margin-left:.35pt;margin-top:0;width:226.75pt;height:101.75pt;z-index:-4;visibility:visible" wrapcoords="-65 0 -65 21455 21600 21455 21600 0 -65 0">
                  <v:imagedata r:id="rId14" o:title=""/>
                  <w10:wrap type="through"/>
                </v:shape>
              </w:pict>
            </w:r>
          </w:p>
        </w:tc>
      </w:tr>
    </w:tbl>
    <w:p w14:paraId="345975A5" w14:textId="77777777" w:rsidR="00D774ED" w:rsidRPr="00D774ED" w:rsidRDefault="00D774ED" w:rsidP="00D774ED">
      <w:pPr>
        <w:pStyle w:val="text"/>
        <w:ind w:firstLine="0"/>
        <w:rPr>
          <w:b/>
          <w:bCs/>
        </w:rPr>
      </w:pPr>
      <w:r w:rsidRPr="00D774ED">
        <w:rPr>
          <w:b/>
          <w:bCs/>
        </w:rPr>
        <w:t>O que foi feito?</w:t>
      </w:r>
    </w:p>
    <w:p w14:paraId="6702FBFA" w14:textId="77777777" w:rsidR="00D774ED" w:rsidRPr="00D774ED" w:rsidRDefault="00D774ED" w:rsidP="00D774ED">
      <w:pPr>
        <w:pStyle w:val="text"/>
        <w:ind w:firstLine="0"/>
      </w:pPr>
      <w:r w:rsidRPr="00D774ED">
        <w:t>Calculamos o espectrograma do sinal, que divide o sinal em janelas de tempo e aplica a transformada de Fourier em cada janela.</w:t>
      </w:r>
    </w:p>
    <w:p w14:paraId="78899922" w14:textId="77777777" w:rsidR="00D774ED" w:rsidRDefault="00D774ED" w:rsidP="00D774ED">
      <w:pPr>
        <w:pStyle w:val="text"/>
        <w:ind w:firstLine="0"/>
      </w:pPr>
      <w:r w:rsidRPr="00D774ED">
        <w:t>O resultado é uma visualização tempo-frequência, mostrando como o conteúdo espectral do sinal muda ao longo do tempo.</w:t>
      </w:r>
    </w:p>
    <w:p w14:paraId="51C49C18" w14:textId="77777777" w:rsidR="00E9142B" w:rsidRPr="00D774ED" w:rsidRDefault="00E9142B" w:rsidP="00D774ED">
      <w:pPr>
        <w:pStyle w:val="text"/>
        <w:ind w:firstLine="0"/>
      </w:pPr>
    </w:p>
    <w:p w14:paraId="7EA53089" w14:textId="77777777" w:rsidR="00D774ED" w:rsidRPr="00D774ED" w:rsidRDefault="00D774ED" w:rsidP="00D774ED">
      <w:pPr>
        <w:pStyle w:val="text"/>
        <w:ind w:firstLine="0"/>
        <w:rPr>
          <w:b/>
          <w:bCs/>
        </w:rPr>
      </w:pPr>
      <w:r w:rsidRPr="00D774ED">
        <w:rPr>
          <w:b/>
          <w:bCs/>
        </w:rPr>
        <w:t>Por que isso é importante?</w:t>
      </w:r>
    </w:p>
    <w:p w14:paraId="22440696" w14:textId="77777777" w:rsidR="00D774ED" w:rsidRPr="00D774ED" w:rsidRDefault="00D774ED" w:rsidP="00D774ED">
      <w:pPr>
        <w:pStyle w:val="text"/>
        <w:ind w:firstLine="0"/>
      </w:pPr>
      <w:r w:rsidRPr="00D774ED">
        <w:t>O espectrograma é essencial para analisar sinais não estacionários, como voz, música e sinais biomédicos.</w:t>
      </w:r>
    </w:p>
    <w:p w14:paraId="26BD6410" w14:textId="77777777" w:rsidR="00D774ED" w:rsidRPr="00D774ED" w:rsidRDefault="00D774ED" w:rsidP="00D774ED">
      <w:pPr>
        <w:pStyle w:val="Head2"/>
        <w:numPr>
          <w:ilvl w:val="0"/>
          <w:numId w:val="2"/>
        </w:numPr>
        <w:tabs>
          <w:tab w:val="left" w:pos="0"/>
        </w:tabs>
        <w:rPr>
          <w:b/>
          <w:bCs/>
          <w:sz w:val="24"/>
          <w:szCs w:val="24"/>
        </w:rPr>
      </w:pPr>
      <w:r w:rsidRPr="00D774ED">
        <w:rPr>
          <w:b/>
          <w:bCs/>
          <w:sz w:val="24"/>
          <w:szCs w:val="24"/>
        </w:rPr>
        <w:t>Esteganografia ou "Ouvir imagens?"</w:t>
      </w:r>
    </w:p>
    <w:p w14:paraId="4AB47CCC" w14:textId="77777777" w:rsidR="00D774ED" w:rsidRPr="00D774ED" w:rsidRDefault="00D774ED" w:rsidP="00D774ED">
      <w:pPr>
        <w:pStyle w:val="Head2"/>
        <w:numPr>
          <w:ilvl w:val="1"/>
          <w:numId w:val="2"/>
        </w:numPr>
        <w:tabs>
          <w:tab w:val="left" w:pos="0"/>
        </w:tabs>
      </w:pPr>
      <w:r w:rsidRPr="00D774ED">
        <w:rPr>
          <w:b/>
          <w:bCs/>
          <w:sz w:val="24"/>
          <w:szCs w:val="24"/>
        </w:rPr>
        <w:t>Carregamento</w:t>
      </w:r>
      <w:r w:rsidRPr="00D774ED">
        <w:rPr>
          <w:b/>
          <w:bCs/>
        </w:rPr>
        <w:t xml:space="preserve"> do arquivo de áudio</w:t>
      </w:r>
    </w:p>
    <w:p w14:paraId="092486CA" w14:textId="77777777" w:rsidR="00DB72F1" w:rsidRPr="00EC37FE" w:rsidRDefault="00DB72F1" w:rsidP="0065129F">
      <w:pPr>
        <w:pStyle w:val="text"/>
        <w:ind w:firstLine="0"/>
      </w:pPr>
    </w:p>
    <w:p w14:paraId="59539D57" w14:textId="77777777" w:rsidR="00EE2052" w:rsidRPr="00EE2052" w:rsidRDefault="00EE2052" w:rsidP="00EE2052">
      <w:pPr>
        <w:pStyle w:val="text"/>
        <w:ind w:firstLine="0"/>
        <w:rPr>
          <w:b/>
          <w:bCs/>
        </w:rPr>
      </w:pPr>
      <w:r w:rsidRPr="00EE2052">
        <w:rPr>
          <w:b/>
          <w:bCs/>
        </w:rPr>
        <w:t># Carregando o arquivo lena.wav do GitHub</w:t>
      </w:r>
    </w:p>
    <w:p w14:paraId="77C80804" w14:textId="77777777" w:rsidR="00EE2052" w:rsidRDefault="00EE2052" w:rsidP="00E9142B">
      <w:pPr>
        <w:pStyle w:val="text"/>
        <w:ind w:firstLine="0"/>
        <w:jc w:val="left"/>
      </w:pPr>
      <w:proofErr w:type="spellStart"/>
      <w:r>
        <w:t>user</w:t>
      </w:r>
      <w:proofErr w:type="spellEnd"/>
      <w:r>
        <w:t xml:space="preserve"> = "</w:t>
      </w:r>
      <w:proofErr w:type="spellStart"/>
      <w:r>
        <w:t>nias-ufv</w:t>
      </w:r>
      <w:proofErr w:type="spellEnd"/>
      <w:r>
        <w:t>"</w:t>
      </w:r>
    </w:p>
    <w:p w14:paraId="4FE8737E" w14:textId="77777777" w:rsidR="00EE2052" w:rsidRDefault="00EE2052" w:rsidP="00E9142B">
      <w:pPr>
        <w:pStyle w:val="text"/>
        <w:ind w:firstLine="0"/>
        <w:jc w:val="left"/>
      </w:pPr>
      <w:proofErr w:type="spellStart"/>
      <w:r>
        <w:t>repo</w:t>
      </w:r>
      <w:proofErr w:type="spellEnd"/>
      <w:r>
        <w:t xml:space="preserve"> = "elt576-processamento-inteligente-sinais"</w:t>
      </w:r>
    </w:p>
    <w:p w14:paraId="23A3944C" w14:textId="77777777" w:rsidR="00EE2052" w:rsidRDefault="00EE2052" w:rsidP="00E9142B">
      <w:pPr>
        <w:pStyle w:val="text"/>
        <w:ind w:firstLine="0"/>
        <w:jc w:val="left"/>
      </w:pPr>
      <w:proofErr w:type="spellStart"/>
      <w:r>
        <w:t>diretorio</w:t>
      </w:r>
      <w:proofErr w:type="spellEnd"/>
      <w:r>
        <w:t xml:space="preserve"> = "semana-3"</w:t>
      </w:r>
    </w:p>
    <w:p w14:paraId="557CF42F" w14:textId="77777777" w:rsidR="00EE2052" w:rsidRDefault="00EE2052" w:rsidP="00E9142B">
      <w:pPr>
        <w:pStyle w:val="text"/>
        <w:ind w:firstLine="0"/>
        <w:jc w:val="left"/>
      </w:pPr>
      <w:r>
        <w:t>arquivo = "lena.wav"</w:t>
      </w:r>
    </w:p>
    <w:p w14:paraId="35B0A157" w14:textId="77777777" w:rsidR="00EE2052" w:rsidRDefault="00EE2052" w:rsidP="00E9142B">
      <w:pPr>
        <w:pStyle w:val="text"/>
        <w:ind w:firstLine="0"/>
        <w:jc w:val="left"/>
      </w:pPr>
    </w:p>
    <w:p w14:paraId="542A6085" w14:textId="77777777" w:rsidR="00EE2052" w:rsidRDefault="00EE2052" w:rsidP="00E9142B">
      <w:pPr>
        <w:pStyle w:val="text"/>
        <w:ind w:firstLine="0"/>
        <w:jc w:val="left"/>
      </w:pPr>
      <w:proofErr w:type="spellStart"/>
      <w:r>
        <w:t>url</w:t>
      </w:r>
      <w:proofErr w:type="spellEnd"/>
      <w:r>
        <w:t xml:space="preserve"> = f"https://raw.githubusercontent.com/{user}/{repo}/main/{diretorio}/{arquivo}"</w:t>
      </w:r>
    </w:p>
    <w:p w14:paraId="78C5A6F4" w14:textId="77777777" w:rsidR="00EE2052" w:rsidRDefault="00EE2052" w:rsidP="00E9142B">
      <w:pPr>
        <w:pStyle w:val="text"/>
        <w:ind w:firstLine="0"/>
        <w:jc w:val="left"/>
      </w:pPr>
      <w:r>
        <w:t>!</w:t>
      </w:r>
      <w:proofErr w:type="spellStart"/>
      <w:r>
        <w:t>wget</w:t>
      </w:r>
      <w:proofErr w:type="spellEnd"/>
      <w:r>
        <w:t xml:space="preserve"> --no-cache --backups=1 {</w:t>
      </w:r>
      <w:proofErr w:type="spellStart"/>
      <w:r>
        <w:t>url</w:t>
      </w:r>
      <w:proofErr w:type="spellEnd"/>
      <w:r>
        <w:t>}</w:t>
      </w:r>
    </w:p>
    <w:p w14:paraId="51A2DA46" w14:textId="77777777" w:rsidR="00EE2052" w:rsidRDefault="00EE2052" w:rsidP="00E9142B">
      <w:pPr>
        <w:pStyle w:val="text"/>
        <w:ind w:firstLine="0"/>
        <w:jc w:val="left"/>
      </w:pPr>
    </w:p>
    <w:p w14:paraId="6F9C7E2D" w14:textId="77777777" w:rsidR="00EE2052" w:rsidRDefault="00EE2052" w:rsidP="00E9142B">
      <w:pPr>
        <w:pStyle w:val="text"/>
        <w:ind w:firstLine="0"/>
        <w:jc w:val="left"/>
      </w:pPr>
      <w:r>
        <w:t>print(</w:t>
      </w:r>
      <w:proofErr w:type="spellStart"/>
      <w:r>
        <w:t>f"Arquivo</w:t>
      </w:r>
      <w:proofErr w:type="spellEnd"/>
      <w:r>
        <w:t xml:space="preserve"> {arquivo} carregado com sucesso! Confira o diretório de trabalho atual.")</w:t>
      </w:r>
    </w:p>
    <w:p w14:paraId="61A180E0" w14:textId="77777777" w:rsidR="00EE2052" w:rsidRDefault="00EE2052" w:rsidP="00E9142B">
      <w:pPr>
        <w:pStyle w:val="text"/>
        <w:ind w:firstLine="0"/>
        <w:jc w:val="left"/>
      </w:pPr>
    </w:p>
    <w:p w14:paraId="0BDA0D63" w14:textId="77777777" w:rsidR="00EE2052" w:rsidRPr="00EE2052" w:rsidRDefault="00EE2052" w:rsidP="00E9142B">
      <w:pPr>
        <w:pStyle w:val="text"/>
        <w:ind w:firstLine="0"/>
        <w:jc w:val="left"/>
        <w:rPr>
          <w:b/>
          <w:bCs/>
        </w:rPr>
      </w:pPr>
      <w:r w:rsidRPr="00EE2052">
        <w:rPr>
          <w:b/>
          <w:bCs/>
        </w:rPr>
        <w:t># Leitura do arquivo de áudio</w:t>
      </w:r>
    </w:p>
    <w:p w14:paraId="474033AE" w14:textId="77777777" w:rsidR="00EE2052" w:rsidRDefault="00EE2052" w:rsidP="00E9142B">
      <w:pPr>
        <w:pStyle w:val="text"/>
        <w:ind w:firstLine="0"/>
        <w:jc w:val="left"/>
      </w:pPr>
      <w:proofErr w:type="spellStart"/>
      <w:r>
        <w:t>samplerate</w:t>
      </w:r>
      <w:proofErr w:type="spellEnd"/>
      <w:r>
        <w:t xml:space="preserve">, lena = </w:t>
      </w:r>
      <w:proofErr w:type="spellStart"/>
      <w:r>
        <w:t>wavfile.read</w:t>
      </w:r>
      <w:proofErr w:type="spellEnd"/>
      <w:r>
        <w:t>('lena.wav')</w:t>
      </w:r>
    </w:p>
    <w:p w14:paraId="050B7434" w14:textId="77777777" w:rsidR="00EE2052" w:rsidRDefault="00EE2052" w:rsidP="00E9142B">
      <w:pPr>
        <w:pStyle w:val="text"/>
        <w:ind w:firstLine="0"/>
        <w:jc w:val="left"/>
      </w:pPr>
    </w:p>
    <w:p w14:paraId="2375A823" w14:textId="77777777" w:rsidR="00EE2052" w:rsidRPr="00EE2052" w:rsidRDefault="00EE2052" w:rsidP="00E9142B">
      <w:pPr>
        <w:pStyle w:val="text"/>
        <w:ind w:firstLine="0"/>
        <w:jc w:val="left"/>
        <w:rPr>
          <w:b/>
          <w:bCs/>
        </w:rPr>
      </w:pPr>
      <w:r w:rsidRPr="00EE2052">
        <w:rPr>
          <w:b/>
          <w:bCs/>
        </w:rPr>
        <w:t># Reprodução do áudio</w:t>
      </w:r>
    </w:p>
    <w:p w14:paraId="73C017DC" w14:textId="77777777" w:rsidR="00EE2052" w:rsidRDefault="00EE2052" w:rsidP="00E9142B">
      <w:pPr>
        <w:pStyle w:val="text"/>
        <w:ind w:firstLine="0"/>
        <w:jc w:val="left"/>
      </w:pPr>
      <w:r>
        <w:t>print("Reproduzindo o áudio lena.wav:")</w:t>
      </w:r>
    </w:p>
    <w:p w14:paraId="2B604843" w14:textId="77777777" w:rsidR="00DB72F1" w:rsidRPr="00EC37FE" w:rsidRDefault="00EE2052" w:rsidP="00E9142B">
      <w:pPr>
        <w:pStyle w:val="text"/>
        <w:ind w:firstLine="0"/>
        <w:jc w:val="left"/>
      </w:pPr>
      <w:proofErr w:type="spellStart"/>
      <w:r>
        <w:t>Audio</w:t>
      </w:r>
      <w:proofErr w:type="spellEnd"/>
      <w:r>
        <w:t>(lena, rate=</w:t>
      </w:r>
      <w:proofErr w:type="spellStart"/>
      <w:r>
        <w:t>samplerate</w:t>
      </w:r>
      <w:proofErr w:type="spellEnd"/>
      <w:r>
        <w:t>)</w:t>
      </w:r>
    </w:p>
    <w:p w14:paraId="27C0F733" w14:textId="77777777" w:rsidR="00DB72F1" w:rsidRPr="00EC37FE" w:rsidRDefault="00DB72F1" w:rsidP="0065129F">
      <w:pPr>
        <w:pStyle w:val="text"/>
        <w:ind w:firstLine="0"/>
      </w:pPr>
    </w:p>
    <w:p w14:paraId="30D83698" w14:textId="77777777" w:rsidR="00EE2052" w:rsidRPr="00EE2052" w:rsidRDefault="00EE2052" w:rsidP="00EE2052">
      <w:pPr>
        <w:pStyle w:val="text"/>
        <w:ind w:firstLine="0"/>
        <w:rPr>
          <w:b/>
          <w:bCs/>
        </w:rPr>
      </w:pPr>
      <w:r w:rsidRPr="00EE2052">
        <w:rPr>
          <w:b/>
          <w:bCs/>
        </w:rPr>
        <w:t>O que foi feito?</w:t>
      </w:r>
    </w:p>
    <w:p w14:paraId="71B3419A" w14:textId="77777777" w:rsidR="00EE2052" w:rsidRPr="00EE2052" w:rsidRDefault="00EE2052" w:rsidP="00EE2052">
      <w:pPr>
        <w:pStyle w:val="text"/>
        <w:ind w:firstLine="0"/>
      </w:pPr>
      <w:r w:rsidRPr="00EE2052">
        <w:t>Carregamos um arquivo de áudio (lena.wav) que contém uma imagem codificada como som.</w:t>
      </w:r>
    </w:p>
    <w:p w14:paraId="04E8AFBA" w14:textId="77777777" w:rsidR="00EE2052" w:rsidRPr="00EE2052" w:rsidRDefault="00EE2052" w:rsidP="00EE2052">
      <w:pPr>
        <w:pStyle w:val="text"/>
        <w:ind w:firstLine="0"/>
      </w:pPr>
      <w:r w:rsidRPr="00EE2052">
        <w:t>O áudio foi reproduzido para que você possa ouvir o som.</w:t>
      </w:r>
    </w:p>
    <w:p w14:paraId="6DAA32EE" w14:textId="77777777" w:rsidR="00EE2052" w:rsidRPr="00EE2052" w:rsidRDefault="00EE2052" w:rsidP="00EE2052">
      <w:pPr>
        <w:pStyle w:val="text"/>
        <w:ind w:firstLine="0"/>
        <w:rPr>
          <w:b/>
          <w:bCs/>
        </w:rPr>
      </w:pPr>
      <w:r w:rsidRPr="00EE2052">
        <w:rPr>
          <w:b/>
          <w:bCs/>
        </w:rPr>
        <w:t>Por que isso é importante?</w:t>
      </w:r>
    </w:p>
    <w:p w14:paraId="3570D5CA" w14:textId="77777777" w:rsidR="00EE2052" w:rsidRDefault="00EE2052" w:rsidP="00EE2052">
      <w:pPr>
        <w:pStyle w:val="text"/>
        <w:ind w:firstLine="0"/>
      </w:pPr>
      <w:r w:rsidRPr="00EE2052">
        <w:t>Este exemplo demonstra como informações visuais (imagens) podem ser codificadas em sinais de áudio, uma técnica conhecida como esteganografia.</w:t>
      </w:r>
    </w:p>
    <w:p w14:paraId="44C66DA4" w14:textId="77777777" w:rsidR="00E9142B" w:rsidRDefault="00E9142B" w:rsidP="00EE2052">
      <w:pPr>
        <w:pStyle w:val="text"/>
        <w:ind w:firstLine="0"/>
      </w:pPr>
    </w:p>
    <w:p w14:paraId="0B68FC75" w14:textId="77777777" w:rsidR="00E9142B" w:rsidRPr="00EE2052" w:rsidRDefault="00E9142B" w:rsidP="00EE2052">
      <w:pPr>
        <w:pStyle w:val="text"/>
        <w:ind w:firstLine="0"/>
      </w:pPr>
    </w:p>
    <w:p w14:paraId="55A9B9BE" w14:textId="77777777" w:rsidR="00EE2052" w:rsidRPr="00EE2052" w:rsidRDefault="00EE2052" w:rsidP="0083035A">
      <w:pPr>
        <w:pStyle w:val="sectionhead1"/>
        <w:tabs>
          <w:tab w:val="clear" w:pos="360"/>
          <w:tab w:val="left" w:pos="720"/>
        </w:tabs>
        <w:rPr>
          <w:b/>
          <w:bCs/>
        </w:rPr>
      </w:pPr>
      <w:r w:rsidRPr="00EE2052">
        <w:rPr>
          <w:b/>
          <w:bCs/>
        </w:rPr>
        <w:t>Espectrograma do Áudio</w:t>
      </w:r>
    </w:p>
    <w:p w14:paraId="6B47926D" w14:textId="77777777" w:rsidR="0083035A" w:rsidRPr="0083035A" w:rsidRDefault="0083035A" w:rsidP="0083035A">
      <w:pPr>
        <w:pStyle w:val="text"/>
        <w:ind w:firstLine="0"/>
        <w:rPr>
          <w:b/>
          <w:bCs/>
        </w:rPr>
      </w:pPr>
      <w:r w:rsidRPr="0083035A">
        <w:rPr>
          <w:b/>
          <w:bCs/>
        </w:rPr>
        <w:t># Parâmetros do espectrograma</w:t>
      </w:r>
    </w:p>
    <w:p w14:paraId="33C948B9" w14:textId="77777777" w:rsidR="0083035A" w:rsidRDefault="0083035A" w:rsidP="0083035A">
      <w:pPr>
        <w:pStyle w:val="text"/>
        <w:ind w:firstLine="0"/>
      </w:pPr>
      <w:proofErr w:type="spellStart"/>
      <w:r>
        <w:t>nperseg</w:t>
      </w:r>
      <w:proofErr w:type="spellEnd"/>
      <w:r>
        <w:t xml:space="preserve"> = 1024  # Número de pontos por janela</w:t>
      </w:r>
    </w:p>
    <w:p w14:paraId="4BF7B50D" w14:textId="77777777" w:rsidR="0083035A" w:rsidRDefault="0083035A" w:rsidP="0083035A">
      <w:pPr>
        <w:pStyle w:val="text"/>
        <w:ind w:firstLine="0"/>
      </w:pPr>
      <w:proofErr w:type="spellStart"/>
      <w:r>
        <w:t>noverlap</w:t>
      </w:r>
      <w:proofErr w:type="spellEnd"/>
      <w:r>
        <w:t xml:space="preserve"> = 512  # Número de pontos sobrepostos entre janelas</w:t>
      </w:r>
    </w:p>
    <w:p w14:paraId="78E99760" w14:textId="77777777" w:rsidR="0083035A" w:rsidRDefault="0083035A" w:rsidP="0083035A">
      <w:pPr>
        <w:pStyle w:val="text"/>
        <w:ind w:firstLine="0"/>
      </w:pPr>
    </w:p>
    <w:p w14:paraId="34612E0B" w14:textId="77777777" w:rsidR="0083035A" w:rsidRPr="0083035A" w:rsidRDefault="0083035A" w:rsidP="0083035A">
      <w:pPr>
        <w:pStyle w:val="text"/>
        <w:ind w:firstLine="0"/>
        <w:rPr>
          <w:b/>
          <w:bCs/>
        </w:rPr>
      </w:pPr>
      <w:r w:rsidRPr="0083035A">
        <w:rPr>
          <w:b/>
          <w:bCs/>
        </w:rPr>
        <w:t># Cálculo do espectrograma</w:t>
      </w:r>
    </w:p>
    <w:p w14:paraId="0F3032B1" w14:textId="77777777" w:rsidR="0083035A" w:rsidRDefault="0083035A" w:rsidP="0083035A">
      <w:pPr>
        <w:pStyle w:val="text"/>
        <w:ind w:firstLine="0"/>
      </w:pPr>
      <w:r>
        <w:t xml:space="preserve">f, </w:t>
      </w:r>
      <w:proofErr w:type="spellStart"/>
      <w:r>
        <w:t>t_spec</w:t>
      </w:r>
      <w:proofErr w:type="spellEnd"/>
      <w:r>
        <w:t xml:space="preserve">, </w:t>
      </w:r>
      <w:proofErr w:type="spellStart"/>
      <w:r>
        <w:t>Sxx</w:t>
      </w:r>
      <w:proofErr w:type="spellEnd"/>
      <w:r>
        <w:t xml:space="preserve"> = </w:t>
      </w:r>
      <w:proofErr w:type="spellStart"/>
      <w:r>
        <w:t>signal.spectrogram</w:t>
      </w:r>
      <w:proofErr w:type="spellEnd"/>
      <w:r>
        <w:t xml:space="preserve">(lena, </w:t>
      </w:r>
      <w:proofErr w:type="spellStart"/>
      <w:r>
        <w:t>samplerate</w:t>
      </w:r>
      <w:proofErr w:type="spellEnd"/>
      <w:r>
        <w:t xml:space="preserve">, </w:t>
      </w:r>
      <w:proofErr w:type="spellStart"/>
      <w:r>
        <w:t>nperseg</w:t>
      </w:r>
      <w:proofErr w:type="spellEnd"/>
      <w:r>
        <w:t>=</w:t>
      </w:r>
      <w:proofErr w:type="spellStart"/>
      <w:r>
        <w:t>nperseg</w:t>
      </w:r>
      <w:proofErr w:type="spellEnd"/>
      <w:r>
        <w:t xml:space="preserve">, </w:t>
      </w:r>
      <w:proofErr w:type="spellStart"/>
      <w:r>
        <w:t>noverlap</w:t>
      </w:r>
      <w:proofErr w:type="spellEnd"/>
      <w:r>
        <w:t>=</w:t>
      </w:r>
      <w:proofErr w:type="spellStart"/>
      <w:r>
        <w:t>noverlap</w:t>
      </w:r>
      <w:proofErr w:type="spellEnd"/>
      <w:r>
        <w:t>)</w:t>
      </w:r>
    </w:p>
    <w:p w14:paraId="471569D8" w14:textId="77777777" w:rsidR="0083035A" w:rsidRDefault="0083035A" w:rsidP="0083035A">
      <w:pPr>
        <w:pStyle w:val="text"/>
        <w:ind w:firstLine="0"/>
      </w:pPr>
    </w:p>
    <w:p w14:paraId="1B8A707E" w14:textId="77777777" w:rsidR="0083035A" w:rsidRPr="0083035A" w:rsidRDefault="0083035A" w:rsidP="0083035A">
      <w:pPr>
        <w:pStyle w:val="text"/>
        <w:ind w:firstLine="0"/>
        <w:rPr>
          <w:b/>
          <w:bCs/>
        </w:rPr>
      </w:pPr>
      <w:r w:rsidRPr="0083035A">
        <w:rPr>
          <w:b/>
          <w:bCs/>
        </w:rPr>
        <w:t xml:space="preserve"># </w:t>
      </w:r>
      <w:proofErr w:type="spellStart"/>
      <w:r w:rsidRPr="0083035A">
        <w:rPr>
          <w:b/>
          <w:bCs/>
        </w:rPr>
        <w:t>Plot</w:t>
      </w:r>
      <w:proofErr w:type="spellEnd"/>
      <w:r w:rsidRPr="0083035A">
        <w:rPr>
          <w:b/>
          <w:bCs/>
        </w:rPr>
        <w:t xml:space="preserve"> do espectrograma</w:t>
      </w:r>
    </w:p>
    <w:p w14:paraId="290A5044" w14:textId="77777777" w:rsidR="0083035A" w:rsidRDefault="0083035A" w:rsidP="0083035A">
      <w:pPr>
        <w:pStyle w:val="text"/>
        <w:ind w:firstLine="0"/>
      </w:pPr>
      <w:proofErr w:type="spellStart"/>
      <w:r>
        <w:t>plt.figure</w:t>
      </w:r>
      <w:proofErr w:type="spellEnd"/>
      <w:r>
        <w:t>(</w:t>
      </w:r>
      <w:proofErr w:type="spellStart"/>
      <w:r>
        <w:t>figsize</w:t>
      </w:r>
      <w:proofErr w:type="spellEnd"/>
      <w:r>
        <w:t>=(10, 4))</w:t>
      </w:r>
    </w:p>
    <w:p w14:paraId="0BB606EA" w14:textId="77777777" w:rsidR="0083035A" w:rsidRDefault="0083035A" w:rsidP="0083035A">
      <w:pPr>
        <w:pStyle w:val="text"/>
        <w:ind w:firstLine="0"/>
      </w:pPr>
      <w:proofErr w:type="spellStart"/>
      <w:r>
        <w:t>plt.pcolormesh</w:t>
      </w:r>
      <w:proofErr w:type="spellEnd"/>
      <w:r>
        <w:t>(</w:t>
      </w:r>
      <w:proofErr w:type="spellStart"/>
      <w:r>
        <w:t>t_spec</w:t>
      </w:r>
      <w:proofErr w:type="spellEnd"/>
      <w:r>
        <w:t>, f, 10 * np.log10(</w:t>
      </w:r>
      <w:proofErr w:type="spellStart"/>
      <w:r>
        <w:t>Sxx</w:t>
      </w:r>
      <w:proofErr w:type="spellEnd"/>
      <w:r>
        <w:t xml:space="preserve">), </w:t>
      </w:r>
      <w:proofErr w:type="spellStart"/>
      <w:r>
        <w:t>shading</w:t>
      </w:r>
      <w:proofErr w:type="spellEnd"/>
      <w:r>
        <w:t>='</w:t>
      </w:r>
      <w:proofErr w:type="spellStart"/>
      <w:r>
        <w:t>gouraud</w:t>
      </w:r>
      <w:proofErr w:type="spellEnd"/>
      <w:r>
        <w:t xml:space="preserve">', </w:t>
      </w:r>
      <w:proofErr w:type="spellStart"/>
      <w:r>
        <w:t>cmap</w:t>
      </w:r>
      <w:proofErr w:type="spellEnd"/>
      <w:r>
        <w:t>='</w:t>
      </w:r>
      <w:proofErr w:type="spellStart"/>
      <w:r>
        <w:t>gray</w:t>
      </w:r>
      <w:proofErr w:type="spellEnd"/>
      <w:r>
        <w:t>')</w:t>
      </w:r>
    </w:p>
    <w:p w14:paraId="6133FA0D" w14:textId="77777777" w:rsidR="0083035A" w:rsidRDefault="0083035A" w:rsidP="0083035A">
      <w:pPr>
        <w:pStyle w:val="text"/>
        <w:ind w:firstLine="0"/>
      </w:pPr>
      <w:proofErr w:type="spellStart"/>
      <w:r>
        <w:t>plt.title</w:t>
      </w:r>
      <w:proofErr w:type="spellEnd"/>
      <w:r>
        <w:t>('Espectrograma do Áudio lena.wav')</w:t>
      </w:r>
    </w:p>
    <w:p w14:paraId="220CA3A9" w14:textId="77777777" w:rsidR="0083035A" w:rsidRDefault="0083035A" w:rsidP="0083035A">
      <w:pPr>
        <w:pStyle w:val="text"/>
        <w:ind w:firstLine="0"/>
      </w:pPr>
      <w:proofErr w:type="spellStart"/>
      <w:r>
        <w:t>plt.xlabel</w:t>
      </w:r>
      <w:proofErr w:type="spellEnd"/>
      <w:r>
        <w:t>('Tempo (s)')</w:t>
      </w:r>
    </w:p>
    <w:p w14:paraId="59EF4330" w14:textId="77777777" w:rsidR="0083035A" w:rsidRDefault="0083035A" w:rsidP="0083035A">
      <w:pPr>
        <w:pStyle w:val="text"/>
        <w:ind w:firstLine="0"/>
      </w:pPr>
      <w:proofErr w:type="spellStart"/>
      <w:r>
        <w:t>plt.ylabel</w:t>
      </w:r>
      <w:proofErr w:type="spellEnd"/>
      <w:r>
        <w:t>('Frequência (Hz)')</w:t>
      </w:r>
    </w:p>
    <w:p w14:paraId="4AF17C80" w14:textId="77777777" w:rsidR="0083035A" w:rsidRDefault="0083035A" w:rsidP="0083035A">
      <w:pPr>
        <w:pStyle w:val="text"/>
        <w:ind w:firstLine="0"/>
      </w:pPr>
      <w:proofErr w:type="spellStart"/>
      <w:r>
        <w:t>plt.colorbar</w:t>
      </w:r>
      <w:proofErr w:type="spellEnd"/>
      <w:r>
        <w:t>(</w:t>
      </w:r>
      <w:proofErr w:type="spellStart"/>
      <w:r>
        <w:t>label</w:t>
      </w:r>
      <w:proofErr w:type="spellEnd"/>
      <w:r>
        <w:t>='Magnitude (dB)')</w:t>
      </w:r>
    </w:p>
    <w:p w14:paraId="2D422234" w14:textId="77777777" w:rsidR="0083035A" w:rsidRDefault="0083035A" w:rsidP="0083035A">
      <w:pPr>
        <w:pStyle w:val="text"/>
        <w:ind w:firstLine="0"/>
      </w:pPr>
      <w:proofErr w:type="spellStart"/>
      <w:r>
        <w:t>plt.ylim</w:t>
      </w:r>
      <w:proofErr w:type="spellEnd"/>
      <w:r>
        <w:t>(0, 17500)  # Limite para recortar a parte sem informação</w:t>
      </w:r>
    </w:p>
    <w:p w14:paraId="5D26E75A" w14:textId="77777777" w:rsidR="00DB72F1" w:rsidRPr="00EC37FE" w:rsidRDefault="0083035A" w:rsidP="0083035A">
      <w:pPr>
        <w:pStyle w:val="text"/>
        <w:ind w:firstLine="0"/>
      </w:pPr>
      <w:proofErr w:type="spellStart"/>
      <w:r>
        <w:t>plt.show</w:t>
      </w:r>
      <w:proofErr w:type="spellEnd"/>
      <w:r>
        <w:t>()</w:t>
      </w:r>
    </w:p>
    <w:p w14:paraId="388645F5" w14:textId="77777777" w:rsidR="00DB72F1" w:rsidRPr="00EC37FE" w:rsidRDefault="00DB72F1" w:rsidP="0065129F">
      <w:pPr>
        <w:pStyle w:val="text"/>
        <w:ind w:firstLine="0"/>
      </w:pPr>
    </w:p>
    <w:tbl>
      <w:tblPr>
        <w:tblW w:w="0" w:type="auto"/>
        <w:tblLook w:val="04A0" w:firstRow="1" w:lastRow="0" w:firstColumn="1" w:lastColumn="0" w:noHBand="0" w:noVBand="1"/>
      </w:tblPr>
      <w:tblGrid>
        <w:gridCol w:w="5117"/>
      </w:tblGrid>
      <w:tr w:rsidR="0083035A" w14:paraId="52118DFD" w14:textId="77777777">
        <w:tc>
          <w:tcPr>
            <w:tcW w:w="5117" w:type="dxa"/>
          </w:tcPr>
          <w:p w14:paraId="12368ED0" w14:textId="77777777" w:rsidR="0083035A" w:rsidRDefault="00000000">
            <w:pPr>
              <w:pStyle w:val="text"/>
              <w:ind w:firstLine="0"/>
            </w:pPr>
            <w:r>
              <w:rPr>
                <w:noProof/>
              </w:rPr>
              <w:pict w14:anchorId="655ADC37">
                <v:shape id="_x0000_s2118" type="#_x0000_t75" style="position:absolute;left:0;text-align:left;margin-left:.3pt;margin-top:0;width:226.75pt;height:100.4pt;z-index:-1;visibility:visible" wrapcoords="-65 0 -65 21453 21600 21453 21600 0 -65 0">
                  <v:imagedata r:id="rId15" o:title=""/>
                  <w10:wrap type="through"/>
                </v:shape>
              </w:pict>
            </w:r>
          </w:p>
        </w:tc>
      </w:tr>
    </w:tbl>
    <w:p w14:paraId="0681073E" w14:textId="77777777" w:rsidR="00DB72F1" w:rsidRPr="00EC37FE" w:rsidRDefault="00DB72F1" w:rsidP="0065129F">
      <w:pPr>
        <w:pStyle w:val="text"/>
        <w:ind w:firstLine="0"/>
      </w:pPr>
    </w:p>
    <w:p w14:paraId="1EFF9152" w14:textId="77777777" w:rsidR="008B2986" w:rsidRPr="008B2986" w:rsidRDefault="008B2986" w:rsidP="008B2986">
      <w:pPr>
        <w:pStyle w:val="text"/>
        <w:ind w:firstLine="0"/>
        <w:rPr>
          <w:b/>
          <w:bCs/>
        </w:rPr>
      </w:pPr>
      <w:r w:rsidRPr="008B2986">
        <w:rPr>
          <w:b/>
          <w:bCs/>
        </w:rPr>
        <w:t>O que foi feito?</w:t>
      </w:r>
    </w:p>
    <w:p w14:paraId="4D76A851" w14:textId="77777777" w:rsidR="008B2986" w:rsidRPr="008B2986" w:rsidRDefault="008B2986" w:rsidP="008B2986">
      <w:pPr>
        <w:pStyle w:val="text"/>
        <w:ind w:firstLine="0"/>
      </w:pPr>
      <w:r w:rsidRPr="008B2986">
        <w:t>Calculamos o espectrograma do áudio lena.wav, que revela a imagem codificada no sinal.</w:t>
      </w:r>
    </w:p>
    <w:p w14:paraId="5C2407BC" w14:textId="77777777" w:rsidR="008B2986" w:rsidRPr="008B2986" w:rsidRDefault="008B2986" w:rsidP="008B2986">
      <w:pPr>
        <w:pStyle w:val="text"/>
        <w:ind w:firstLine="0"/>
      </w:pPr>
      <w:r w:rsidRPr="008B2986">
        <w:t>O espectrograma foi plotado em escala de cinza para facilitar a visualização.</w:t>
      </w:r>
    </w:p>
    <w:p w14:paraId="6D49AF1B" w14:textId="77777777" w:rsidR="008B2986" w:rsidRPr="008B2986" w:rsidRDefault="008B2986" w:rsidP="008B2986">
      <w:pPr>
        <w:pStyle w:val="text"/>
        <w:ind w:firstLine="0"/>
        <w:rPr>
          <w:b/>
          <w:bCs/>
        </w:rPr>
      </w:pPr>
      <w:r w:rsidRPr="008B2986">
        <w:rPr>
          <w:b/>
          <w:bCs/>
        </w:rPr>
        <w:t>Por que isso é importante?</w:t>
      </w:r>
    </w:p>
    <w:p w14:paraId="3ECF89A8" w14:textId="77777777" w:rsidR="008B2986" w:rsidRPr="008B2986" w:rsidRDefault="008B2986" w:rsidP="008B2986">
      <w:pPr>
        <w:pStyle w:val="text"/>
        <w:ind w:firstLine="0"/>
      </w:pPr>
      <w:r w:rsidRPr="008B2986">
        <w:t>Este exemplo mostra como o espectrograma pode ser usado para extrair informações visuais de sinais de áudio, uma técnica útil em esteganografia.</w:t>
      </w:r>
    </w:p>
    <w:p w14:paraId="3AE0CCC5" w14:textId="77777777" w:rsidR="008B2986" w:rsidRPr="008B2986" w:rsidRDefault="008B2986" w:rsidP="00742CD0">
      <w:pPr>
        <w:pStyle w:val="Head2"/>
        <w:numPr>
          <w:ilvl w:val="0"/>
          <w:numId w:val="2"/>
        </w:numPr>
        <w:tabs>
          <w:tab w:val="left" w:pos="0"/>
        </w:tabs>
        <w:rPr>
          <w:b/>
          <w:bCs/>
          <w:sz w:val="24"/>
          <w:szCs w:val="24"/>
        </w:rPr>
      </w:pPr>
      <w:r w:rsidRPr="008B2986">
        <w:rPr>
          <w:b/>
          <w:bCs/>
          <w:sz w:val="24"/>
          <w:szCs w:val="24"/>
        </w:rPr>
        <w:t>Canto das Baleias</w:t>
      </w:r>
    </w:p>
    <w:p w14:paraId="5D1C7A21" w14:textId="77777777" w:rsidR="008B2986" w:rsidRPr="008B2986" w:rsidRDefault="008B2986" w:rsidP="00742CD0">
      <w:pPr>
        <w:pStyle w:val="Head2"/>
        <w:numPr>
          <w:ilvl w:val="1"/>
          <w:numId w:val="2"/>
        </w:numPr>
        <w:tabs>
          <w:tab w:val="left" w:pos="0"/>
        </w:tabs>
        <w:rPr>
          <w:b/>
          <w:bCs/>
          <w:sz w:val="24"/>
          <w:szCs w:val="24"/>
        </w:rPr>
      </w:pPr>
      <w:r w:rsidRPr="008B2986">
        <w:rPr>
          <w:b/>
          <w:bCs/>
          <w:sz w:val="24"/>
          <w:szCs w:val="24"/>
        </w:rPr>
        <w:t>Carregamento do arquivo de áudio</w:t>
      </w:r>
    </w:p>
    <w:p w14:paraId="288638A7" w14:textId="77777777" w:rsidR="00DB72F1" w:rsidRPr="00EC37FE" w:rsidRDefault="00DB72F1" w:rsidP="0065129F">
      <w:pPr>
        <w:pStyle w:val="text"/>
        <w:ind w:firstLine="0"/>
      </w:pPr>
    </w:p>
    <w:p w14:paraId="40383164" w14:textId="77777777" w:rsidR="00742CD0" w:rsidRPr="00742CD0" w:rsidRDefault="00742CD0" w:rsidP="00742CD0">
      <w:pPr>
        <w:pStyle w:val="text"/>
        <w:ind w:firstLine="0"/>
        <w:jc w:val="left"/>
        <w:rPr>
          <w:b/>
          <w:bCs/>
        </w:rPr>
      </w:pPr>
      <w:r w:rsidRPr="00742CD0">
        <w:rPr>
          <w:b/>
          <w:bCs/>
        </w:rPr>
        <w:t xml:space="preserve"># Carregando o arquivo </w:t>
      </w:r>
      <w:proofErr w:type="spellStart"/>
      <w:r w:rsidRPr="00742CD0">
        <w:rPr>
          <w:b/>
          <w:bCs/>
        </w:rPr>
        <w:t>whalecalls.mat</w:t>
      </w:r>
      <w:proofErr w:type="spellEnd"/>
      <w:r w:rsidRPr="00742CD0">
        <w:rPr>
          <w:b/>
          <w:bCs/>
        </w:rPr>
        <w:t xml:space="preserve"> do GitHub</w:t>
      </w:r>
    </w:p>
    <w:p w14:paraId="46CB912F" w14:textId="77777777" w:rsidR="00742CD0" w:rsidRDefault="00742CD0" w:rsidP="00742CD0">
      <w:pPr>
        <w:pStyle w:val="text"/>
        <w:ind w:firstLine="0"/>
        <w:jc w:val="left"/>
      </w:pPr>
      <w:r>
        <w:t>arquivo = "</w:t>
      </w:r>
      <w:proofErr w:type="spellStart"/>
      <w:r>
        <w:t>whalecalls.mat</w:t>
      </w:r>
      <w:proofErr w:type="spellEnd"/>
      <w:r>
        <w:t>"</w:t>
      </w:r>
    </w:p>
    <w:p w14:paraId="0A8D9956" w14:textId="77777777" w:rsidR="00742CD0" w:rsidRDefault="00742CD0" w:rsidP="00742CD0">
      <w:pPr>
        <w:pStyle w:val="text"/>
        <w:ind w:firstLine="0"/>
        <w:jc w:val="left"/>
      </w:pPr>
      <w:proofErr w:type="spellStart"/>
      <w:r>
        <w:t>url</w:t>
      </w:r>
      <w:proofErr w:type="spellEnd"/>
      <w:r>
        <w:t xml:space="preserve"> = f"https://raw.githubusercontent.com/{user}/{repo}/main/{diretorio}/{arquivo}"</w:t>
      </w:r>
    </w:p>
    <w:p w14:paraId="754022E0" w14:textId="77777777" w:rsidR="00742CD0" w:rsidRDefault="00742CD0" w:rsidP="00742CD0">
      <w:pPr>
        <w:pStyle w:val="text"/>
        <w:ind w:firstLine="0"/>
        <w:jc w:val="left"/>
      </w:pPr>
      <w:r>
        <w:t>!</w:t>
      </w:r>
      <w:proofErr w:type="spellStart"/>
      <w:r>
        <w:t>wget</w:t>
      </w:r>
      <w:proofErr w:type="spellEnd"/>
      <w:r>
        <w:t xml:space="preserve"> --no-cache --backups=1 {</w:t>
      </w:r>
      <w:proofErr w:type="spellStart"/>
      <w:r>
        <w:t>url</w:t>
      </w:r>
      <w:proofErr w:type="spellEnd"/>
      <w:r>
        <w:t>}</w:t>
      </w:r>
    </w:p>
    <w:p w14:paraId="3886D2C7" w14:textId="77777777" w:rsidR="00742CD0" w:rsidRDefault="00742CD0" w:rsidP="00742CD0">
      <w:pPr>
        <w:pStyle w:val="text"/>
        <w:ind w:firstLine="0"/>
        <w:jc w:val="left"/>
      </w:pPr>
    </w:p>
    <w:p w14:paraId="2750E93F" w14:textId="77777777" w:rsidR="00742CD0" w:rsidRDefault="00742CD0" w:rsidP="00742CD0">
      <w:pPr>
        <w:pStyle w:val="text"/>
        <w:ind w:firstLine="0"/>
        <w:jc w:val="left"/>
      </w:pPr>
      <w:r>
        <w:t>print(</w:t>
      </w:r>
      <w:proofErr w:type="spellStart"/>
      <w:r>
        <w:t>f"Arquivo</w:t>
      </w:r>
      <w:proofErr w:type="spellEnd"/>
      <w:r>
        <w:t xml:space="preserve"> {arquivo} carregado com sucesso! Confira o diretório de trabalho atual.")</w:t>
      </w:r>
    </w:p>
    <w:p w14:paraId="6610DE44" w14:textId="77777777" w:rsidR="00742CD0" w:rsidRPr="00742CD0" w:rsidRDefault="00742CD0" w:rsidP="00742CD0">
      <w:pPr>
        <w:pStyle w:val="text"/>
        <w:ind w:firstLine="0"/>
        <w:jc w:val="left"/>
        <w:rPr>
          <w:b/>
          <w:bCs/>
        </w:rPr>
      </w:pPr>
      <w:r w:rsidRPr="00742CD0">
        <w:rPr>
          <w:b/>
          <w:bCs/>
        </w:rPr>
        <w:t># Leitura do arquivo .</w:t>
      </w:r>
      <w:proofErr w:type="spellStart"/>
      <w:r w:rsidRPr="00742CD0">
        <w:rPr>
          <w:b/>
          <w:bCs/>
        </w:rPr>
        <w:t>mat</w:t>
      </w:r>
      <w:proofErr w:type="spellEnd"/>
    </w:p>
    <w:p w14:paraId="302BC260" w14:textId="77777777" w:rsidR="00742CD0" w:rsidRDefault="00742CD0" w:rsidP="00742CD0">
      <w:pPr>
        <w:pStyle w:val="text"/>
        <w:ind w:firstLine="0"/>
        <w:jc w:val="left"/>
      </w:pPr>
      <w:proofErr w:type="spellStart"/>
      <w:r>
        <w:t>from</w:t>
      </w:r>
      <w:proofErr w:type="spellEnd"/>
      <w:r>
        <w:t xml:space="preserve"> scipy.io </w:t>
      </w:r>
      <w:proofErr w:type="spellStart"/>
      <w:r>
        <w:t>import</w:t>
      </w:r>
      <w:proofErr w:type="spellEnd"/>
      <w:r>
        <w:t xml:space="preserve"> </w:t>
      </w:r>
      <w:proofErr w:type="spellStart"/>
      <w:r>
        <w:t>loadmat</w:t>
      </w:r>
      <w:proofErr w:type="spellEnd"/>
    </w:p>
    <w:p w14:paraId="19CCB764" w14:textId="77777777" w:rsidR="00742CD0" w:rsidRDefault="00742CD0" w:rsidP="00742CD0">
      <w:pPr>
        <w:pStyle w:val="text"/>
        <w:ind w:firstLine="0"/>
        <w:jc w:val="left"/>
      </w:pPr>
      <w:proofErr w:type="spellStart"/>
      <w:r>
        <w:lastRenderedPageBreak/>
        <w:t>whales</w:t>
      </w:r>
      <w:proofErr w:type="spellEnd"/>
      <w:r>
        <w:t xml:space="preserve"> = </w:t>
      </w:r>
      <w:proofErr w:type="spellStart"/>
      <w:r>
        <w:t>loadmat</w:t>
      </w:r>
      <w:proofErr w:type="spellEnd"/>
      <w:r>
        <w:t>('</w:t>
      </w:r>
      <w:proofErr w:type="spellStart"/>
      <w:r>
        <w:t>whalecalls.mat</w:t>
      </w:r>
      <w:proofErr w:type="spellEnd"/>
      <w:r>
        <w:t>')</w:t>
      </w:r>
    </w:p>
    <w:p w14:paraId="5DA43AFD" w14:textId="77777777" w:rsidR="00742CD0" w:rsidRDefault="00742CD0" w:rsidP="00742CD0">
      <w:pPr>
        <w:pStyle w:val="text"/>
        <w:ind w:firstLine="0"/>
        <w:jc w:val="left"/>
      </w:pPr>
    </w:p>
    <w:p w14:paraId="0077D694" w14:textId="77777777" w:rsidR="00742CD0" w:rsidRPr="00742CD0" w:rsidRDefault="00742CD0" w:rsidP="00742CD0">
      <w:pPr>
        <w:pStyle w:val="text"/>
        <w:ind w:firstLine="0"/>
        <w:jc w:val="left"/>
        <w:rPr>
          <w:b/>
          <w:bCs/>
        </w:rPr>
      </w:pPr>
      <w:r w:rsidRPr="00742CD0">
        <w:rPr>
          <w:b/>
          <w:bCs/>
        </w:rPr>
        <w:t># Extraindo as variáveis do arquivo</w:t>
      </w:r>
    </w:p>
    <w:p w14:paraId="106F9701" w14:textId="77777777" w:rsidR="00742CD0" w:rsidRDefault="00742CD0" w:rsidP="00742CD0">
      <w:pPr>
        <w:pStyle w:val="text"/>
        <w:ind w:firstLine="0"/>
        <w:jc w:val="left"/>
      </w:pPr>
      <w:proofErr w:type="spellStart"/>
      <w:r>
        <w:t>fs</w:t>
      </w:r>
      <w:proofErr w:type="spellEnd"/>
      <w:r>
        <w:t xml:space="preserve"> = </w:t>
      </w:r>
      <w:proofErr w:type="spellStart"/>
      <w:r>
        <w:t>whales</w:t>
      </w:r>
      <w:proofErr w:type="spellEnd"/>
      <w:r>
        <w:t>['</w:t>
      </w:r>
      <w:proofErr w:type="spellStart"/>
      <w:r>
        <w:t>fs</w:t>
      </w:r>
      <w:proofErr w:type="spellEnd"/>
      <w:r>
        <w:t>'][0][0]  # Frequência de amostragem</w:t>
      </w:r>
    </w:p>
    <w:p w14:paraId="2400AD6D" w14:textId="77777777" w:rsidR="00742CD0" w:rsidRDefault="00742CD0" w:rsidP="00742CD0">
      <w:pPr>
        <w:pStyle w:val="text"/>
        <w:ind w:firstLine="0"/>
        <w:jc w:val="left"/>
      </w:pPr>
      <w:r>
        <w:t xml:space="preserve">X1 = </w:t>
      </w:r>
      <w:proofErr w:type="spellStart"/>
      <w:r>
        <w:t>whales</w:t>
      </w:r>
      <w:proofErr w:type="spellEnd"/>
      <w:r>
        <w:t>['X1']  # Primeiro conjunto de chamados</w:t>
      </w:r>
    </w:p>
    <w:p w14:paraId="4909E615" w14:textId="77777777" w:rsidR="00DB72F1" w:rsidRPr="00EC37FE" w:rsidRDefault="00742CD0" w:rsidP="00742CD0">
      <w:pPr>
        <w:pStyle w:val="text"/>
        <w:ind w:firstLine="0"/>
        <w:jc w:val="left"/>
      </w:pPr>
      <w:r>
        <w:t xml:space="preserve">X2 = </w:t>
      </w:r>
      <w:proofErr w:type="spellStart"/>
      <w:r>
        <w:t>whales</w:t>
      </w:r>
      <w:proofErr w:type="spellEnd"/>
      <w:r>
        <w:t>['X2']  # Segundo conjunto de chamados</w:t>
      </w:r>
    </w:p>
    <w:p w14:paraId="1BCC8DA8" w14:textId="77777777" w:rsidR="00DB72F1" w:rsidRDefault="00DB72F1" w:rsidP="0065129F">
      <w:pPr>
        <w:pStyle w:val="text"/>
        <w:ind w:firstLine="0"/>
      </w:pPr>
    </w:p>
    <w:p w14:paraId="116335E8" w14:textId="77777777" w:rsidR="00742CD0" w:rsidRPr="00742CD0" w:rsidRDefault="00742CD0" w:rsidP="00742CD0">
      <w:pPr>
        <w:pStyle w:val="text"/>
        <w:ind w:firstLine="0"/>
        <w:rPr>
          <w:b/>
          <w:bCs/>
        </w:rPr>
      </w:pPr>
      <w:r w:rsidRPr="00742CD0">
        <w:rPr>
          <w:b/>
          <w:bCs/>
        </w:rPr>
        <w:t>O que foi feito?</w:t>
      </w:r>
    </w:p>
    <w:p w14:paraId="2617D0E3" w14:textId="77777777" w:rsidR="00742CD0" w:rsidRPr="00742CD0" w:rsidRDefault="00742CD0" w:rsidP="00742CD0">
      <w:pPr>
        <w:pStyle w:val="text"/>
        <w:ind w:firstLine="0"/>
      </w:pPr>
      <w:r w:rsidRPr="00742CD0">
        <w:t>Carregamos um arquivo .</w:t>
      </w:r>
      <w:proofErr w:type="spellStart"/>
      <w:r w:rsidRPr="00742CD0">
        <w:t>mat</w:t>
      </w:r>
      <w:proofErr w:type="spellEnd"/>
      <w:r w:rsidRPr="00742CD0">
        <w:t xml:space="preserve"> que contém chamados de baleias.</w:t>
      </w:r>
      <w:r w:rsidR="00E9142B">
        <w:t xml:space="preserve"> </w:t>
      </w:r>
      <w:r w:rsidRPr="00742CD0">
        <w:t>Os chamados estão armazenados nas variáveis X1 e X2, e a frequência de amostragem é fs.</w:t>
      </w:r>
    </w:p>
    <w:p w14:paraId="7AB55281" w14:textId="77777777" w:rsidR="00742CD0" w:rsidRPr="00742CD0" w:rsidRDefault="00742CD0" w:rsidP="00742CD0">
      <w:pPr>
        <w:pStyle w:val="text"/>
        <w:ind w:firstLine="0"/>
        <w:rPr>
          <w:b/>
          <w:bCs/>
        </w:rPr>
      </w:pPr>
      <w:r w:rsidRPr="00742CD0">
        <w:rPr>
          <w:b/>
          <w:bCs/>
        </w:rPr>
        <w:t>Por que isso é importante?</w:t>
      </w:r>
    </w:p>
    <w:p w14:paraId="192B07FE" w14:textId="77777777" w:rsidR="00742CD0" w:rsidRPr="00742CD0" w:rsidRDefault="00742CD0" w:rsidP="00742CD0">
      <w:pPr>
        <w:pStyle w:val="text"/>
        <w:ind w:firstLine="0"/>
      </w:pPr>
      <w:r w:rsidRPr="00742CD0">
        <w:t>Este exemplo permite analisar os padrões de som produzidos por baleias, que são usados para comunicação.</w:t>
      </w:r>
    </w:p>
    <w:p w14:paraId="22DE48C2" w14:textId="77777777" w:rsidR="00742CD0" w:rsidRDefault="00742CD0" w:rsidP="00742CD0">
      <w:pPr>
        <w:pStyle w:val="sectionhead1"/>
        <w:tabs>
          <w:tab w:val="clear" w:pos="360"/>
          <w:tab w:val="left" w:pos="720"/>
        </w:tabs>
        <w:rPr>
          <w:b/>
          <w:bCs/>
        </w:rPr>
      </w:pPr>
      <w:r w:rsidRPr="00742CD0">
        <w:rPr>
          <w:b/>
          <w:bCs/>
        </w:rPr>
        <w:t>Reprodução dos Chamados</w:t>
      </w:r>
    </w:p>
    <w:p w14:paraId="4499F7C5" w14:textId="77777777" w:rsidR="00742CD0" w:rsidRPr="00742CD0" w:rsidRDefault="00742CD0" w:rsidP="00742CD0">
      <w:pPr>
        <w:pStyle w:val="text"/>
        <w:ind w:firstLine="0"/>
        <w:jc w:val="left"/>
        <w:rPr>
          <w:b/>
          <w:bCs/>
        </w:rPr>
      </w:pPr>
      <w:r w:rsidRPr="00742CD0">
        <w:rPr>
          <w:b/>
          <w:bCs/>
        </w:rPr>
        <w:t># Reprodução de um chamado de X1</w:t>
      </w:r>
    </w:p>
    <w:p w14:paraId="61C30A5E" w14:textId="77777777" w:rsidR="00742CD0" w:rsidRPr="00742CD0" w:rsidRDefault="00742CD0" w:rsidP="00742CD0">
      <w:pPr>
        <w:pStyle w:val="text"/>
        <w:ind w:firstLine="0"/>
        <w:jc w:val="left"/>
      </w:pPr>
      <w:r w:rsidRPr="00742CD0">
        <w:t>print("Reproduzindo um chamado de X1:")</w:t>
      </w:r>
    </w:p>
    <w:p w14:paraId="1271B522" w14:textId="77777777" w:rsidR="00742CD0" w:rsidRPr="00742CD0" w:rsidRDefault="00742CD0" w:rsidP="00742CD0">
      <w:pPr>
        <w:pStyle w:val="text"/>
        <w:ind w:firstLine="0"/>
        <w:jc w:val="left"/>
      </w:pPr>
      <w:proofErr w:type="spellStart"/>
      <w:r w:rsidRPr="00742CD0">
        <w:t>Audio</w:t>
      </w:r>
      <w:proofErr w:type="spellEnd"/>
      <w:r w:rsidRPr="00742CD0">
        <w:t>(X1[0], rate=</w:t>
      </w:r>
      <w:proofErr w:type="spellStart"/>
      <w:r w:rsidRPr="00742CD0">
        <w:t>fs</w:t>
      </w:r>
      <w:proofErr w:type="spellEnd"/>
      <w:r w:rsidRPr="00742CD0">
        <w:t>)</w:t>
      </w:r>
    </w:p>
    <w:p w14:paraId="2F3E8BEE" w14:textId="77777777" w:rsidR="00742CD0" w:rsidRPr="00742CD0" w:rsidRDefault="00742CD0" w:rsidP="00742CD0">
      <w:pPr>
        <w:pStyle w:val="text"/>
        <w:ind w:firstLine="0"/>
        <w:jc w:val="left"/>
      </w:pPr>
    </w:p>
    <w:p w14:paraId="0D8AF43E" w14:textId="77777777" w:rsidR="00742CD0" w:rsidRPr="00742CD0" w:rsidRDefault="00742CD0" w:rsidP="00742CD0">
      <w:pPr>
        <w:pStyle w:val="text"/>
        <w:ind w:firstLine="0"/>
        <w:jc w:val="left"/>
        <w:rPr>
          <w:b/>
          <w:bCs/>
        </w:rPr>
      </w:pPr>
      <w:r w:rsidRPr="00742CD0">
        <w:rPr>
          <w:b/>
          <w:bCs/>
        </w:rPr>
        <w:t># Reprodução de um chamado de X2</w:t>
      </w:r>
    </w:p>
    <w:p w14:paraId="26C8ACA4" w14:textId="77777777" w:rsidR="00742CD0" w:rsidRPr="00742CD0" w:rsidRDefault="00742CD0" w:rsidP="00742CD0">
      <w:pPr>
        <w:pStyle w:val="text"/>
        <w:ind w:firstLine="0"/>
        <w:jc w:val="left"/>
      </w:pPr>
      <w:r w:rsidRPr="00742CD0">
        <w:t>print("Reproduzindo um chamado de X2:")</w:t>
      </w:r>
    </w:p>
    <w:p w14:paraId="7B93D94E" w14:textId="77777777" w:rsidR="00742CD0" w:rsidRPr="00742CD0" w:rsidRDefault="00742CD0" w:rsidP="00742CD0">
      <w:pPr>
        <w:pStyle w:val="text"/>
        <w:ind w:firstLine="0"/>
        <w:jc w:val="left"/>
      </w:pPr>
      <w:proofErr w:type="spellStart"/>
      <w:r w:rsidRPr="00742CD0">
        <w:t>Audio</w:t>
      </w:r>
      <w:proofErr w:type="spellEnd"/>
      <w:r w:rsidRPr="00742CD0">
        <w:t>(X2[0], rate=</w:t>
      </w:r>
      <w:proofErr w:type="spellStart"/>
      <w:r w:rsidRPr="00742CD0">
        <w:t>fs</w:t>
      </w:r>
      <w:proofErr w:type="spellEnd"/>
      <w:r w:rsidRPr="00742CD0">
        <w:t>)</w:t>
      </w:r>
    </w:p>
    <w:p w14:paraId="72047B58" w14:textId="77777777" w:rsidR="00742CD0" w:rsidRPr="00EC37FE" w:rsidRDefault="00742CD0" w:rsidP="0065129F">
      <w:pPr>
        <w:pStyle w:val="text"/>
        <w:ind w:firstLine="0"/>
      </w:pPr>
    </w:p>
    <w:p w14:paraId="30FCE278" w14:textId="77777777" w:rsidR="00742CD0" w:rsidRPr="00742CD0" w:rsidRDefault="00742CD0" w:rsidP="00742CD0">
      <w:pPr>
        <w:pStyle w:val="text"/>
        <w:ind w:firstLine="0"/>
        <w:rPr>
          <w:b/>
          <w:bCs/>
        </w:rPr>
      </w:pPr>
      <w:r w:rsidRPr="00742CD0">
        <w:rPr>
          <w:b/>
          <w:bCs/>
        </w:rPr>
        <w:t>O que foi feito?</w:t>
      </w:r>
    </w:p>
    <w:p w14:paraId="7088E70A" w14:textId="77777777" w:rsidR="00742CD0" w:rsidRPr="00742CD0" w:rsidRDefault="00742CD0" w:rsidP="00742CD0">
      <w:pPr>
        <w:pStyle w:val="text"/>
        <w:ind w:firstLine="0"/>
      </w:pPr>
      <w:r w:rsidRPr="00742CD0">
        <w:t>Reproduzimos um chamado de cada conjunto (X1 e X2) para ouvir as diferenças entre eles.</w:t>
      </w:r>
    </w:p>
    <w:p w14:paraId="4F14557B" w14:textId="77777777" w:rsidR="00742CD0" w:rsidRPr="00742CD0" w:rsidRDefault="00742CD0" w:rsidP="00742CD0">
      <w:pPr>
        <w:pStyle w:val="text"/>
        <w:ind w:firstLine="0"/>
      </w:pPr>
      <w:r w:rsidRPr="00742CD0">
        <w:t>Os chamados de baleias têm padrões distintos que podem ser analisados.</w:t>
      </w:r>
    </w:p>
    <w:p w14:paraId="5A202A6C" w14:textId="77777777" w:rsidR="00742CD0" w:rsidRPr="00742CD0" w:rsidRDefault="00742CD0" w:rsidP="00742CD0">
      <w:pPr>
        <w:pStyle w:val="text"/>
        <w:ind w:firstLine="0"/>
        <w:rPr>
          <w:b/>
          <w:bCs/>
        </w:rPr>
      </w:pPr>
      <w:r w:rsidRPr="00742CD0">
        <w:rPr>
          <w:b/>
          <w:bCs/>
        </w:rPr>
        <w:t>Por que isso é importante?</w:t>
      </w:r>
    </w:p>
    <w:p w14:paraId="1F0849CD" w14:textId="77777777" w:rsidR="00742CD0" w:rsidRPr="00742CD0" w:rsidRDefault="00742CD0" w:rsidP="00742CD0">
      <w:pPr>
        <w:pStyle w:val="text"/>
        <w:ind w:firstLine="0"/>
      </w:pPr>
      <w:r w:rsidRPr="00742CD0">
        <w:t>A reprodução dos chamados permite entender como os sons variam e como eles podem ser usados para comunicação.</w:t>
      </w:r>
    </w:p>
    <w:p w14:paraId="1C040BC6" w14:textId="77777777" w:rsidR="00742CD0" w:rsidRPr="00742CD0" w:rsidRDefault="00742CD0" w:rsidP="00742CD0">
      <w:pPr>
        <w:pStyle w:val="sectionhead1"/>
        <w:tabs>
          <w:tab w:val="clear" w:pos="360"/>
          <w:tab w:val="left" w:pos="720"/>
        </w:tabs>
        <w:rPr>
          <w:b/>
          <w:bCs/>
        </w:rPr>
      </w:pPr>
      <w:r w:rsidRPr="00742CD0">
        <w:rPr>
          <w:b/>
          <w:bCs/>
        </w:rPr>
        <w:t>Espectrograma dos Chamados</w:t>
      </w:r>
    </w:p>
    <w:p w14:paraId="62447DA6" w14:textId="77777777" w:rsidR="00742CD0" w:rsidRPr="00742CD0" w:rsidRDefault="00742CD0" w:rsidP="00742CD0">
      <w:pPr>
        <w:pStyle w:val="text"/>
        <w:ind w:firstLine="0"/>
        <w:rPr>
          <w:b/>
          <w:bCs/>
        </w:rPr>
      </w:pPr>
      <w:r w:rsidRPr="00742CD0">
        <w:rPr>
          <w:b/>
          <w:bCs/>
        </w:rPr>
        <w:t># Espectrograma de X1</w:t>
      </w:r>
    </w:p>
    <w:p w14:paraId="78953785" w14:textId="77777777" w:rsidR="00742CD0" w:rsidRDefault="00742CD0" w:rsidP="00742CD0">
      <w:pPr>
        <w:pStyle w:val="text"/>
        <w:ind w:firstLine="0"/>
      </w:pPr>
      <w:r>
        <w:t xml:space="preserve">f, </w:t>
      </w:r>
      <w:proofErr w:type="spellStart"/>
      <w:r>
        <w:t>t_spec</w:t>
      </w:r>
      <w:proofErr w:type="spellEnd"/>
      <w:r>
        <w:t xml:space="preserve">, </w:t>
      </w:r>
      <w:proofErr w:type="spellStart"/>
      <w:r>
        <w:t>Sxx</w:t>
      </w:r>
      <w:proofErr w:type="spellEnd"/>
      <w:r>
        <w:t xml:space="preserve"> = </w:t>
      </w:r>
      <w:proofErr w:type="spellStart"/>
      <w:r>
        <w:t>signal.spectrogram</w:t>
      </w:r>
      <w:proofErr w:type="spellEnd"/>
      <w:r>
        <w:t xml:space="preserve">(X1[0], </w:t>
      </w:r>
      <w:proofErr w:type="spellStart"/>
      <w:r>
        <w:t>fs</w:t>
      </w:r>
      <w:proofErr w:type="spellEnd"/>
      <w:r>
        <w:t xml:space="preserve">, </w:t>
      </w:r>
      <w:proofErr w:type="spellStart"/>
      <w:r>
        <w:t>nperseg</w:t>
      </w:r>
      <w:proofErr w:type="spellEnd"/>
      <w:r>
        <w:t xml:space="preserve">=256, </w:t>
      </w:r>
      <w:proofErr w:type="spellStart"/>
      <w:r>
        <w:t>noverlap</w:t>
      </w:r>
      <w:proofErr w:type="spellEnd"/>
      <w:r>
        <w:t>=128)</w:t>
      </w:r>
    </w:p>
    <w:p w14:paraId="0F7FF0F1" w14:textId="77777777" w:rsidR="00742CD0" w:rsidRDefault="00742CD0" w:rsidP="00742CD0">
      <w:pPr>
        <w:pStyle w:val="text"/>
        <w:ind w:firstLine="0"/>
      </w:pPr>
    </w:p>
    <w:p w14:paraId="3A4AF856" w14:textId="77777777" w:rsidR="00742CD0" w:rsidRPr="00742CD0" w:rsidRDefault="00742CD0" w:rsidP="00742CD0">
      <w:pPr>
        <w:pStyle w:val="text"/>
        <w:ind w:firstLine="0"/>
        <w:rPr>
          <w:b/>
          <w:bCs/>
        </w:rPr>
      </w:pPr>
      <w:r w:rsidRPr="00742CD0">
        <w:rPr>
          <w:b/>
          <w:bCs/>
        </w:rPr>
        <w:t xml:space="preserve"># </w:t>
      </w:r>
      <w:proofErr w:type="spellStart"/>
      <w:r w:rsidRPr="00742CD0">
        <w:rPr>
          <w:b/>
          <w:bCs/>
        </w:rPr>
        <w:t>Plot</w:t>
      </w:r>
      <w:proofErr w:type="spellEnd"/>
      <w:r w:rsidRPr="00742CD0">
        <w:rPr>
          <w:b/>
          <w:bCs/>
        </w:rPr>
        <w:t xml:space="preserve"> do espectrograma de X1</w:t>
      </w:r>
    </w:p>
    <w:p w14:paraId="6925CA37" w14:textId="77777777" w:rsidR="00742CD0" w:rsidRDefault="00742CD0" w:rsidP="00742CD0">
      <w:pPr>
        <w:pStyle w:val="text"/>
        <w:ind w:firstLine="0"/>
      </w:pPr>
      <w:proofErr w:type="spellStart"/>
      <w:r>
        <w:t>plt.figure</w:t>
      </w:r>
      <w:proofErr w:type="spellEnd"/>
      <w:r>
        <w:t>(</w:t>
      </w:r>
      <w:proofErr w:type="spellStart"/>
      <w:r>
        <w:t>figsize</w:t>
      </w:r>
      <w:proofErr w:type="spellEnd"/>
      <w:r>
        <w:t>=(10, 4))</w:t>
      </w:r>
    </w:p>
    <w:p w14:paraId="69CB8B0D" w14:textId="77777777" w:rsidR="00742CD0" w:rsidRDefault="00742CD0" w:rsidP="00742CD0">
      <w:pPr>
        <w:pStyle w:val="text"/>
        <w:ind w:firstLine="0"/>
      </w:pPr>
      <w:proofErr w:type="spellStart"/>
      <w:r>
        <w:t>plt.pcolormesh</w:t>
      </w:r>
      <w:proofErr w:type="spellEnd"/>
      <w:r>
        <w:t>(</w:t>
      </w:r>
      <w:proofErr w:type="spellStart"/>
      <w:r>
        <w:t>t_spec</w:t>
      </w:r>
      <w:proofErr w:type="spellEnd"/>
      <w:r>
        <w:t>, f, 10 * np.log10(</w:t>
      </w:r>
      <w:proofErr w:type="spellStart"/>
      <w:r>
        <w:t>Sxx</w:t>
      </w:r>
      <w:proofErr w:type="spellEnd"/>
      <w:r>
        <w:t xml:space="preserve">), </w:t>
      </w:r>
      <w:proofErr w:type="spellStart"/>
      <w:r>
        <w:t>shading</w:t>
      </w:r>
      <w:proofErr w:type="spellEnd"/>
      <w:r>
        <w:t>='</w:t>
      </w:r>
      <w:proofErr w:type="spellStart"/>
      <w:r>
        <w:t>gouraud</w:t>
      </w:r>
      <w:proofErr w:type="spellEnd"/>
      <w:r>
        <w:t xml:space="preserve">', </w:t>
      </w:r>
      <w:proofErr w:type="spellStart"/>
      <w:r>
        <w:t>cmap</w:t>
      </w:r>
      <w:proofErr w:type="spellEnd"/>
      <w:r>
        <w:t>='</w:t>
      </w:r>
      <w:proofErr w:type="spellStart"/>
      <w:r>
        <w:t>gray</w:t>
      </w:r>
      <w:proofErr w:type="spellEnd"/>
      <w:r>
        <w:t>')</w:t>
      </w:r>
    </w:p>
    <w:p w14:paraId="40A26137" w14:textId="77777777" w:rsidR="00742CD0" w:rsidRDefault="00742CD0" w:rsidP="00742CD0">
      <w:pPr>
        <w:pStyle w:val="text"/>
        <w:ind w:firstLine="0"/>
      </w:pPr>
      <w:proofErr w:type="spellStart"/>
      <w:r>
        <w:t>plt.title</w:t>
      </w:r>
      <w:proofErr w:type="spellEnd"/>
      <w:r>
        <w:t>('Espectrograma de um Chamado de X1')</w:t>
      </w:r>
    </w:p>
    <w:p w14:paraId="30785F9C" w14:textId="77777777" w:rsidR="00742CD0" w:rsidRDefault="00742CD0" w:rsidP="00742CD0">
      <w:pPr>
        <w:pStyle w:val="text"/>
        <w:ind w:firstLine="0"/>
      </w:pPr>
      <w:proofErr w:type="spellStart"/>
      <w:r>
        <w:t>plt.xlabel</w:t>
      </w:r>
      <w:proofErr w:type="spellEnd"/>
      <w:r>
        <w:t>('Tempo (s)')</w:t>
      </w:r>
    </w:p>
    <w:p w14:paraId="14F8BB57" w14:textId="77777777" w:rsidR="00742CD0" w:rsidRDefault="00742CD0" w:rsidP="00742CD0">
      <w:pPr>
        <w:pStyle w:val="text"/>
        <w:ind w:firstLine="0"/>
      </w:pPr>
      <w:proofErr w:type="spellStart"/>
      <w:r>
        <w:t>plt.ylabel</w:t>
      </w:r>
      <w:proofErr w:type="spellEnd"/>
      <w:r>
        <w:t>('Frequência (Hz)')</w:t>
      </w:r>
    </w:p>
    <w:p w14:paraId="2537C004" w14:textId="77777777" w:rsidR="00742CD0" w:rsidRDefault="00742CD0" w:rsidP="00742CD0">
      <w:pPr>
        <w:pStyle w:val="text"/>
        <w:ind w:firstLine="0"/>
      </w:pPr>
      <w:proofErr w:type="spellStart"/>
      <w:r>
        <w:t>plt.colorbar</w:t>
      </w:r>
      <w:proofErr w:type="spellEnd"/>
      <w:r>
        <w:t>(</w:t>
      </w:r>
      <w:proofErr w:type="spellStart"/>
      <w:r>
        <w:t>label</w:t>
      </w:r>
      <w:proofErr w:type="spellEnd"/>
      <w:r>
        <w:t>='Magnitude (dB)')</w:t>
      </w:r>
    </w:p>
    <w:p w14:paraId="66CE10E6" w14:textId="77777777" w:rsidR="00742CD0" w:rsidRDefault="00742CD0" w:rsidP="00742CD0">
      <w:pPr>
        <w:pStyle w:val="text"/>
        <w:ind w:firstLine="0"/>
      </w:pPr>
      <w:proofErr w:type="spellStart"/>
      <w:r>
        <w:t>plt.show</w:t>
      </w:r>
      <w:proofErr w:type="spellEnd"/>
      <w:r>
        <w:t>()</w:t>
      </w:r>
    </w:p>
    <w:p w14:paraId="0A6B3148" w14:textId="77777777" w:rsidR="00742CD0" w:rsidRDefault="00742CD0" w:rsidP="00742CD0">
      <w:pPr>
        <w:pStyle w:val="text"/>
        <w:ind w:firstLine="0"/>
      </w:pPr>
    </w:p>
    <w:p w14:paraId="4D4E55F2" w14:textId="77777777" w:rsidR="00742CD0" w:rsidRPr="00742CD0" w:rsidRDefault="00742CD0" w:rsidP="00742CD0">
      <w:pPr>
        <w:pStyle w:val="text"/>
        <w:ind w:firstLine="0"/>
        <w:rPr>
          <w:b/>
          <w:bCs/>
        </w:rPr>
      </w:pPr>
      <w:r w:rsidRPr="00742CD0">
        <w:rPr>
          <w:b/>
          <w:bCs/>
        </w:rPr>
        <w:t># Espectrograma de X2</w:t>
      </w:r>
    </w:p>
    <w:p w14:paraId="514406FF" w14:textId="77777777" w:rsidR="00742CD0" w:rsidRDefault="00742CD0" w:rsidP="00742CD0">
      <w:pPr>
        <w:pStyle w:val="text"/>
        <w:ind w:firstLine="0"/>
      </w:pPr>
      <w:r>
        <w:t xml:space="preserve">f, </w:t>
      </w:r>
      <w:proofErr w:type="spellStart"/>
      <w:r>
        <w:t>t_spec</w:t>
      </w:r>
      <w:proofErr w:type="spellEnd"/>
      <w:r>
        <w:t xml:space="preserve">, </w:t>
      </w:r>
      <w:proofErr w:type="spellStart"/>
      <w:r>
        <w:t>Sxx</w:t>
      </w:r>
      <w:proofErr w:type="spellEnd"/>
      <w:r>
        <w:t xml:space="preserve"> = </w:t>
      </w:r>
      <w:proofErr w:type="spellStart"/>
      <w:r>
        <w:t>signal.spectrogram</w:t>
      </w:r>
      <w:proofErr w:type="spellEnd"/>
      <w:r>
        <w:t xml:space="preserve">(X2[0], </w:t>
      </w:r>
      <w:proofErr w:type="spellStart"/>
      <w:r>
        <w:t>fs</w:t>
      </w:r>
      <w:proofErr w:type="spellEnd"/>
      <w:r>
        <w:t xml:space="preserve">, </w:t>
      </w:r>
      <w:proofErr w:type="spellStart"/>
      <w:r>
        <w:t>nperseg</w:t>
      </w:r>
      <w:proofErr w:type="spellEnd"/>
      <w:r>
        <w:t xml:space="preserve">=256, </w:t>
      </w:r>
      <w:proofErr w:type="spellStart"/>
      <w:r>
        <w:t>noverlap</w:t>
      </w:r>
      <w:proofErr w:type="spellEnd"/>
      <w:r>
        <w:t>=128)</w:t>
      </w:r>
    </w:p>
    <w:p w14:paraId="39CD358F" w14:textId="77777777" w:rsidR="00742CD0" w:rsidRDefault="00742CD0" w:rsidP="00742CD0">
      <w:pPr>
        <w:pStyle w:val="text"/>
        <w:ind w:firstLine="0"/>
      </w:pPr>
    </w:p>
    <w:p w14:paraId="108C8F63" w14:textId="77777777" w:rsidR="00742CD0" w:rsidRPr="00742CD0" w:rsidRDefault="00742CD0" w:rsidP="00742CD0">
      <w:pPr>
        <w:pStyle w:val="text"/>
        <w:ind w:firstLine="0"/>
        <w:rPr>
          <w:b/>
          <w:bCs/>
        </w:rPr>
      </w:pPr>
      <w:r w:rsidRPr="00742CD0">
        <w:rPr>
          <w:b/>
          <w:bCs/>
        </w:rPr>
        <w:t xml:space="preserve"># </w:t>
      </w:r>
      <w:proofErr w:type="spellStart"/>
      <w:r w:rsidRPr="00742CD0">
        <w:rPr>
          <w:b/>
          <w:bCs/>
        </w:rPr>
        <w:t>Plot</w:t>
      </w:r>
      <w:proofErr w:type="spellEnd"/>
      <w:r w:rsidRPr="00742CD0">
        <w:rPr>
          <w:b/>
          <w:bCs/>
        </w:rPr>
        <w:t xml:space="preserve"> do espectrograma de X2</w:t>
      </w:r>
    </w:p>
    <w:p w14:paraId="7B6573AC" w14:textId="77777777" w:rsidR="00742CD0" w:rsidRDefault="00742CD0" w:rsidP="00742CD0">
      <w:pPr>
        <w:pStyle w:val="text"/>
        <w:ind w:firstLine="0"/>
      </w:pPr>
      <w:proofErr w:type="spellStart"/>
      <w:r>
        <w:t>plt.figure</w:t>
      </w:r>
      <w:proofErr w:type="spellEnd"/>
      <w:r>
        <w:t>(</w:t>
      </w:r>
      <w:proofErr w:type="spellStart"/>
      <w:r>
        <w:t>figsize</w:t>
      </w:r>
      <w:proofErr w:type="spellEnd"/>
      <w:r>
        <w:t>=(10, 4))</w:t>
      </w:r>
    </w:p>
    <w:p w14:paraId="7E137BDA" w14:textId="77777777" w:rsidR="00742CD0" w:rsidRDefault="00742CD0" w:rsidP="00742CD0">
      <w:pPr>
        <w:pStyle w:val="text"/>
        <w:ind w:firstLine="0"/>
      </w:pPr>
      <w:proofErr w:type="spellStart"/>
      <w:r>
        <w:t>plt.pcolormesh</w:t>
      </w:r>
      <w:proofErr w:type="spellEnd"/>
      <w:r>
        <w:t>(</w:t>
      </w:r>
      <w:proofErr w:type="spellStart"/>
      <w:r>
        <w:t>t_spec</w:t>
      </w:r>
      <w:proofErr w:type="spellEnd"/>
      <w:r>
        <w:t>, f, 10 * np.log10(</w:t>
      </w:r>
      <w:proofErr w:type="spellStart"/>
      <w:r>
        <w:t>Sxx</w:t>
      </w:r>
      <w:proofErr w:type="spellEnd"/>
      <w:r>
        <w:t xml:space="preserve">), </w:t>
      </w:r>
      <w:proofErr w:type="spellStart"/>
      <w:r>
        <w:t>shading</w:t>
      </w:r>
      <w:proofErr w:type="spellEnd"/>
      <w:r>
        <w:t>='</w:t>
      </w:r>
      <w:proofErr w:type="spellStart"/>
      <w:r>
        <w:t>gouraud</w:t>
      </w:r>
      <w:proofErr w:type="spellEnd"/>
      <w:r>
        <w:t xml:space="preserve">', </w:t>
      </w:r>
      <w:proofErr w:type="spellStart"/>
      <w:r>
        <w:t>cmap</w:t>
      </w:r>
      <w:proofErr w:type="spellEnd"/>
      <w:r>
        <w:t>='</w:t>
      </w:r>
      <w:proofErr w:type="spellStart"/>
      <w:r>
        <w:t>gray</w:t>
      </w:r>
      <w:proofErr w:type="spellEnd"/>
      <w:r>
        <w:t>')</w:t>
      </w:r>
    </w:p>
    <w:p w14:paraId="4C834977" w14:textId="77777777" w:rsidR="00742CD0" w:rsidRDefault="00742CD0" w:rsidP="00742CD0">
      <w:pPr>
        <w:pStyle w:val="text"/>
        <w:ind w:firstLine="0"/>
      </w:pPr>
      <w:proofErr w:type="spellStart"/>
      <w:r>
        <w:t>plt.title</w:t>
      </w:r>
      <w:proofErr w:type="spellEnd"/>
      <w:r>
        <w:t>('Espectrograma de um Chamado de X2')</w:t>
      </w:r>
    </w:p>
    <w:p w14:paraId="63A62A07" w14:textId="77777777" w:rsidR="00742CD0" w:rsidRDefault="00742CD0" w:rsidP="00742CD0">
      <w:pPr>
        <w:pStyle w:val="text"/>
        <w:ind w:firstLine="0"/>
      </w:pPr>
      <w:proofErr w:type="spellStart"/>
      <w:r>
        <w:t>plt.xlabel</w:t>
      </w:r>
      <w:proofErr w:type="spellEnd"/>
      <w:r>
        <w:t>('Tempo (s)')</w:t>
      </w:r>
    </w:p>
    <w:p w14:paraId="78A7398A" w14:textId="77777777" w:rsidR="00742CD0" w:rsidRDefault="00742CD0" w:rsidP="00742CD0">
      <w:pPr>
        <w:pStyle w:val="text"/>
        <w:ind w:firstLine="0"/>
      </w:pPr>
      <w:proofErr w:type="spellStart"/>
      <w:r>
        <w:t>plt.ylabel</w:t>
      </w:r>
      <w:proofErr w:type="spellEnd"/>
      <w:r>
        <w:t>('Frequência (Hz)')</w:t>
      </w:r>
    </w:p>
    <w:p w14:paraId="42574BA8" w14:textId="77777777" w:rsidR="00742CD0" w:rsidRDefault="00742CD0" w:rsidP="00742CD0">
      <w:pPr>
        <w:pStyle w:val="text"/>
        <w:ind w:firstLine="0"/>
      </w:pPr>
      <w:proofErr w:type="spellStart"/>
      <w:r>
        <w:t>plt.colorbar</w:t>
      </w:r>
      <w:proofErr w:type="spellEnd"/>
      <w:r>
        <w:t>(</w:t>
      </w:r>
      <w:proofErr w:type="spellStart"/>
      <w:r>
        <w:t>label</w:t>
      </w:r>
      <w:proofErr w:type="spellEnd"/>
      <w:r>
        <w:t>='Magnitude (dB)')</w:t>
      </w:r>
    </w:p>
    <w:p w14:paraId="29FE54DC" w14:textId="77777777" w:rsidR="00773BC0" w:rsidRPr="00EC37FE" w:rsidRDefault="00742CD0" w:rsidP="00742CD0">
      <w:pPr>
        <w:pStyle w:val="text"/>
        <w:ind w:firstLine="0"/>
      </w:pPr>
      <w:proofErr w:type="spellStart"/>
      <w:r>
        <w:t>plt.show</w:t>
      </w:r>
      <w:proofErr w:type="spellEnd"/>
      <w:r>
        <w:t>()</w:t>
      </w:r>
    </w:p>
    <w:tbl>
      <w:tblPr>
        <w:tblW w:w="0" w:type="auto"/>
        <w:tblLook w:val="04A0" w:firstRow="1" w:lastRow="0" w:firstColumn="1" w:lastColumn="0" w:noHBand="0" w:noVBand="1"/>
      </w:tblPr>
      <w:tblGrid>
        <w:gridCol w:w="5117"/>
      </w:tblGrid>
      <w:tr w:rsidR="00742CD0" w14:paraId="2B72C619" w14:textId="77777777">
        <w:tc>
          <w:tcPr>
            <w:tcW w:w="5117" w:type="dxa"/>
          </w:tcPr>
          <w:p w14:paraId="1D0A33D2" w14:textId="77777777" w:rsidR="00742CD0" w:rsidRDefault="00000000">
            <w:pPr>
              <w:pStyle w:val="text"/>
              <w:ind w:firstLine="0"/>
            </w:pPr>
            <w:r>
              <w:rPr>
                <w:noProof/>
              </w:rPr>
              <w:pict w14:anchorId="69BF296E">
                <v:shape id="_x0000_s2116" type="#_x0000_t75" style="position:absolute;left:0;text-align:left;margin-left:.3pt;margin-top:0;width:226.75pt;height:103.15pt;z-index:-3;visibility:visible" wrapcoords="-65 0 -65 21457 21600 21457 21600 0 -65 0">
                  <v:imagedata r:id="rId16" o:title=""/>
                  <w10:wrap type="through"/>
                </v:shape>
              </w:pict>
            </w:r>
          </w:p>
        </w:tc>
      </w:tr>
      <w:tr w:rsidR="00742CD0" w14:paraId="7810548D" w14:textId="77777777">
        <w:tc>
          <w:tcPr>
            <w:tcW w:w="5117" w:type="dxa"/>
          </w:tcPr>
          <w:p w14:paraId="6D267982" w14:textId="77777777" w:rsidR="00742CD0" w:rsidRDefault="00000000">
            <w:pPr>
              <w:pStyle w:val="text"/>
              <w:ind w:firstLine="0"/>
            </w:pPr>
            <w:r>
              <w:rPr>
                <w:noProof/>
              </w:rPr>
              <w:pict w14:anchorId="65A5600A">
                <v:shape id="_x0000_s2117" type="#_x0000_t75" style="position:absolute;left:0;text-align:left;margin-left:.35pt;margin-top:0;width:226.75pt;height:103.8pt;z-index:-2;visibility:visible;mso-position-horizontal-relative:text;mso-position-vertical-relative:text" wrapcoords="-65 0 -65 21458 21600 21458 21600 0 -65 0">
                  <v:imagedata r:id="rId17" o:title=""/>
                  <w10:wrap type="through"/>
                </v:shape>
              </w:pict>
            </w:r>
          </w:p>
        </w:tc>
      </w:tr>
    </w:tbl>
    <w:p w14:paraId="2588ADD2" w14:textId="77777777" w:rsidR="00742CD0" w:rsidRPr="00742CD0" w:rsidRDefault="00742CD0" w:rsidP="00742CD0">
      <w:pPr>
        <w:pStyle w:val="text"/>
        <w:ind w:firstLine="0"/>
        <w:rPr>
          <w:b/>
          <w:bCs/>
        </w:rPr>
      </w:pPr>
      <w:r w:rsidRPr="00742CD0">
        <w:rPr>
          <w:b/>
          <w:bCs/>
        </w:rPr>
        <w:t>O que foi feito?</w:t>
      </w:r>
    </w:p>
    <w:p w14:paraId="078109DD" w14:textId="77777777" w:rsidR="00742CD0" w:rsidRPr="00742CD0" w:rsidRDefault="00742CD0" w:rsidP="00742CD0">
      <w:pPr>
        <w:pStyle w:val="text"/>
        <w:ind w:firstLine="0"/>
      </w:pPr>
      <w:r w:rsidRPr="00742CD0">
        <w:t>Calculamos o espectrograma de um chamado de cada conjunto (X1 e X2).</w:t>
      </w:r>
      <w:r w:rsidR="00E9142B">
        <w:t xml:space="preserve"> </w:t>
      </w:r>
      <w:r w:rsidRPr="00742CD0">
        <w:t>O espectrograma mostra como as frequências dos chamados variam ao longo do tempo.</w:t>
      </w:r>
    </w:p>
    <w:p w14:paraId="7C641C14" w14:textId="77777777" w:rsidR="00742CD0" w:rsidRPr="00742CD0" w:rsidRDefault="00742CD0" w:rsidP="00742CD0">
      <w:pPr>
        <w:pStyle w:val="text"/>
        <w:ind w:firstLine="0"/>
        <w:rPr>
          <w:b/>
          <w:bCs/>
        </w:rPr>
      </w:pPr>
      <w:r w:rsidRPr="00742CD0">
        <w:rPr>
          <w:b/>
          <w:bCs/>
        </w:rPr>
        <w:t>Por que isso é importante?</w:t>
      </w:r>
    </w:p>
    <w:p w14:paraId="27961F55" w14:textId="77777777" w:rsidR="00742CD0" w:rsidRDefault="00742CD0" w:rsidP="00742CD0">
      <w:pPr>
        <w:pStyle w:val="text"/>
        <w:ind w:firstLine="0"/>
      </w:pPr>
      <w:r w:rsidRPr="00742CD0">
        <w:t>A análise do espectrograma permite identificar padrões nos chamados de baleias, que podem ser usados para estudar sua comunicação.</w:t>
      </w:r>
    </w:p>
    <w:p w14:paraId="453CC14B" w14:textId="77777777" w:rsidR="00742CD0" w:rsidRPr="00742CD0" w:rsidRDefault="00742CD0" w:rsidP="00742CD0">
      <w:pPr>
        <w:pStyle w:val="sectionhead1"/>
        <w:tabs>
          <w:tab w:val="clear" w:pos="360"/>
          <w:tab w:val="left" w:pos="720"/>
        </w:tabs>
        <w:rPr>
          <w:b/>
          <w:bCs/>
        </w:rPr>
      </w:pPr>
      <w:r w:rsidRPr="00742CD0">
        <w:rPr>
          <w:b/>
          <w:bCs/>
        </w:rPr>
        <w:t>Conclusão</w:t>
      </w:r>
      <w:r w:rsidR="00037146">
        <w:rPr>
          <w:b/>
          <w:bCs/>
        </w:rPr>
        <w:t>:</w:t>
      </w:r>
    </w:p>
    <w:p w14:paraId="46D023AD" w14:textId="77777777" w:rsidR="00742CD0" w:rsidRPr="00742CD0" w:rsidRDefault="00742CD0" w:rsidP="00742CD0">
      <w:pPr>
        <w:pStyle w:val="text"/>
        <w:ind w:firstLine="0"/>
      </w:pPr>
      <w:r w:rsidRPr="00742CD0">
        <w:t>A análise espectral permite estudar sinais no domínio da frequência e no tempo, revelando informações importantes sobre sinais complexos, como áudios e chamados de baleias.</w:t>
      </w:r>
    </w:p>
    <w:p w14:paraId="39F57DFD" w14:textId="77777777" w:rsidR="00742CD0" w:rsidRPr="00742CD0" w:rsidRDefault="00742CD0" w:rsidP="00742CD0">
      <w:pPr>
        <w:pStyle w:val="text"/>
        <w:ind w:firstLine="0"/>
      </w:pPr>
      <w:r w:rsidRPr="00742CD0">
        <w:t>Concluímos que a análise espectral é uma ferramenta poderosa para estudar sinais no domínio da frequência e no tempo.</w:t>
      </w:r>
    </w:p>
    <w:p w14:paraId="19EF1A18" w14:textId="77777777" w:rsidR="00742CD0" w:rsidRPr="00742CD0" w:rsidRDefault="00742CD0" w:rsidP="00742CD0">
      <w:pPr>
        <w:pStyle w:val="text"/>
        <w:ind w:firstLine="0"/>
      </w:pPr>
      <w:r w:rsidRPr="00742CD0">
        <w:t>Técnicas como a transformada de Fourier e o espectrograma são essenciais para analisar sinais complexos, como áudios e chamados de baleias.</w:t>
      </w:r>
    </w:p>
    <w:p w14:paraId="04C8D3A1" w14:textId="77777777" w:rsidR="00742CD0" w:rsidRDefault="00742CD0" w:rsidP="00742CD0">
      <w:pPr>
        <w:pStyle w:val="text"/>
        <w:ind w:left="360" w:firstLine="0"/>
        <w:rPr>
          <w:b/>
          <w:bCs/>
        </w:rPr>
      </w:pPr>
    </w:p>
    <w:p w14:paraId="276B70DA" w14:textId="77777777" w:rsidR="00742CD0" w:rsidRPr="00742CD0" w:rsidRDefault="00742CD0" w:rsidP="00742CD0">
      <w:pPr>
        <w:pStyle w:val="text"/>
        <w:ind w:firstLine="0"/>
      </w:pPr>
      <w:r w:rsidRPr="00742CD0">
        <w:rPr>
          <w:b/>
          <w:bCs/>
        </w:rPr>
        <w:t>Por que isso é importante?</w:t>
      </w:r>
    </w:p>
    <w:p w14:paraId="5FD518DC" w14:textId="77777777" w:rsidR="00742CD0" w:rsidRPr="00742CD0" w:rsidRDefault="00742CD0" w:rsidP="00742CD0">
      <w:pPr>
        <w:pStyle w:val="text"/>
        <w:ind w:firstLine="0"/>
      </w:pPr>
      <w:r w:rsidRPr="00742CD0">
        <w:t>Essas técnicas têm aplicações em diversas áreas, como processamento de áudio, telecomunicações e biologia.</w:t>
      </w:r>
    </w:p>
    <w:p w14:paraId="0D279C92" w14:textId="77777777" w:rsidR="00D26718" w:rsidRDefault="00742CD0" w:rsidP="00E9142B">
      <w:pPr>
        <w:pStyle w:val="text"/>
        <w:ind w:firstLine="0"/>
        <w:rPr>
          <w:b/>
          <w:bCs/>
        </w:rPr>
      </w:pPr>
      <w:r w:rsidRPr="00742CD0">
        <w:t>A análise espectral é uma ferramenta poderosa e versátil, com aplicações em diversas áreas. Este relatório apresentou uma visão geral das técnicas de análise espectral, desde conceitos básicos até aplicações avançadas, ilustrando sua importância por meio de exemplos práticos. Esperamos que este trabalho sirva como um ponto de partida para o estudo e a aplicação dessas técnicas em problemas reais, incentivando a exploração de novas possibilidades no campo do processamento de sinais</w:t>
      </w:r>
      <w:r w:rsidR="00E9142B">
        <w:t>.</w:t>
      </w:r>
    </w:p>
    <w:sectPr w:rsidR="00D26718">
      <w:footnotePr>
        <w:pos w:val="beneathText"/>
      </w:footnotePr>
      <w:type w:val="continuous"/>
      <w:pgSz w:w="11899" w:h="16837"/>
      <w:pgMar w:top="1080" w:right="850" w:bottom="2261" w:left="850" w:header="720" w:footer="720" w:gutter="0"/>
      <w:cols w:num="2" w:space="2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DB5FC" w14:textId="77777777" w:rsidR="00B764F3" w:rsidRDefault="00B764F3" w:rsidP="009A7579">
      <w:r>
        <w:separator/>
      </w:r>
    </w:p>
  </w:endnote>
  <w:endnote w:type="continuationSeparator" w:id="0">
    <w:p w14:paraId="3FD1EBC1" w14:textId="77777777" w:rsidR="00B764F3" w:rsidRDefault="00B764F3" w:rsidP="009A7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itstream Vera Sans">
    <w:charset w:val="00"/>
    <w:family w:val="auto"/>
    <w:pitch w:val="variable"/>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8435C" w14:textId="77777777" w:rsidR="00B764F3" w:rsidRDefault="00B764F3" w:rsidP="009A7579">
      <w:r>
        <w:separator/>
      </w:r>
    </w:p>
  </w:footnote>
  <w:footnote w:type="continuationSeparator" w:id="0">
    <w:p w14:paraId="2B9BABD5" w14:textId="77777777" w:rsidR="00B764F3" w:rsidRDefault="00B764F3" w:rsidP="009A7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upperLetter"/>
      <w:pStyle w:val="Ttulo3"/>
      <w:lvlText w:val="%1."/>
      <w:lvlJc w:val="left"/>
      <w:pPr>
        <w:tabs>
          <w:tab w:val="num" w:pos="360"/>
        </w:tabs>
        <w:ind w:left="360" w:hanging="360"/>
      </w:pPr>
    </w:lvl>
  </w:abstractNum>
  <w:abstractNum w:abstractNumId="1" w15:restartNumberingAfterBreak="0">
    <w:nsid w:val="00000003"/>
    <w:multiLevelType w:val="singleLevel"/>
    <w:tmpl w:val="00000003"/>
    <w:name w:val="WW8Num4"/>
    <w:lvl w:ilvl="0">
      <w:start w:val="1"/>
      <w:numFmt w:val="upperRoman"/>
      <w:pStyle w:val="Ttulo4"/>
      <w:lvlText w:val="%1."/>
      <w:lvlJc w:val="left"/>
      <w:pPr>
        <w:tabs>
          <w:tab w:val="num" w:pos="720"/>
        </w:tabs>
        <w:ind w:left="720" w:hanging="720"/>
      </w:pPr>
    </w:lvl>
  </w:abstractNum>
  <w:abstractNum w:abstractNumId="2" w15:restartNumberingAfterBreak="0">
    <w:nsid w:val="00000004"/>
    <w:multiLevelType w:val="multilevel"/>
    <w:tmpl w:val="00000004"/>
    <w:lvl w:ilvl="0">
      <w:start w:val="1"/>
      <w:numFmt w:val="upperLetter"/>
      <w:pStyle w:val="Head2"/>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AD42802"/>
    <w:multiLevelType w:val="multilevel"/>
    <w:tmpl w:val="28E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0418D"/>
    <w:multiLevelType w:val="hybridMultilevel"/>
    <w:tmpl w:val="0AA02222"/>
    <w:lvl w:ilvl="0" w:tplc="04160015">
      <w:start w:val="1"/>
      <w:numFmt w:val="upperLetter"/>
      <w:lvlText w:val="%1."/>
      <w:lvlJc w:val="left"/>
      <w:pPr>
        <w:ind w:left="907" w:hanging="360"/>
      </w:pPr>
    </w:lvl>
    <w:lvl w:ilvl="1" w:tplc="04160019" w:tentative="1">
      <w:start w:val="1"/>
      <w:numFmt w:val="lowerLetter"/>
      <w:lvlText w:val="%2."/>
      <w:lvlJc w:val="left"/>
      <w:pPr>
        <w:ind w:left="1627" w:hanging="360"/>
      </w:pPr>
    </w:lvl>
    <w:lvl w:ilvl="2" w:tplc="0416001B" w:tentative="1">
      <w:start w:val="1"/>
      <w:numFmt w:val="lowerRoman"/>
      <w:lvlText w:val="%3."/>
      <w:lvlJc w:val="right"/>
      <w:pPr>
        <w:ind w:left="2347" w:hanging="180"/>
      </w:pPr>
    </w:lvl>
    <w:lvl w:ilvl="3" w:tplc="0416000F" w:tentative="1">
      <w:start w:val="1"/>
      <w:numFmt w:val="decimal"/>
      <w:lvlText w:val="%4."/>
      <w:lvlJc w:val="left"/>
      <w:pPr>
        <w:ind w:left="3067" w:hanging="360"/>
      </w:pPr>
    </w:lvl>
    <w:lvl w:ilvl="4" w:tplc="04160019" w:tentative="1">
      <w:start w:val="1"/>
      <w:numFmt w:val="lowerLetter"/>
      <w:lvlText w:val="%5."/>
      <w:lvlJc w:val="left"/>
      <w:pPr>
        <w:ind w:left="3787" w:hanging="360"/>
      </w:pPr>
    </w:lvl>
    <w:lvl w:ilvl="5" w:tplc="0416001B" w:tentative="1">
      <w:start w:val="1"/>
      <w:numFmt w:val="lowerRoman"/>
      <w:lvlText w:val="%6."/>
      <w:lvlJc w:val="right"/>
      <w:pPr>
        <w:ind w:left="4507" w:hanging="180"/>
      </w:pPr>
    </w:lvl>
    <w:lvl w:ilvl="6" w:tplc="0416000F" w:tentative="1">
      <w:start w:val="1"/>
      <w:numFmt w:val="decimal"/>
      <w:lvlText w:val="%7."/>
      <w:lvlJc w:val="left"/>
      <w:pPr>
        <w:ind w:left="5227" w:hanging="360"/>
      </w:pPr>
    </w:lvl>
    <w:lvl w:ilvl="7" w:tplc="04160019" w:tentative="1">
      <w:start w:val="1"/>
      <w:numFmt w:val="lowerLetter"/>
      <w:lvlText w:val="%8."/>
      <w:lvlJc w:val="left"/>
      <w:pPr>
        <w:ind w:left="5947" w:hanging="360"/>
      </w:pPr>
    </w:lvl>
    <w:lvl w:ilvl="8" w:tplc="0416001B" w:tentative="1">
      <w:start w:val="1"/>
      <w:numFmt w:val="lowerRoman"/>
      <w:lvlText w:val="%9."/>
      <w:lvlJc w:val="right"/>
      <w:pPr>
        <w:ind w:left="6667" w:hanging="180"/>
      </w:pPr>
    </w:lvl>
  </w:abstractNum>
  <w:abstractNum w:abstractNumId="5" w15:restartNumberingAfterBreak="0">
    <w:nsid w:val="21F31507"/>
    <w:multiLevelType w:val="multilevel"/>
    <w:tmpl w:val="D1D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97E0B"/>
    <w:multiLevelType w:val="multilevel"/>
    <w:tmpl w:val="777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9420C"/>
    <w:multiLevelType w:val="multilevel"/>
    <w:tmpl w:val="1F16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5579A"/>
    <w:multiLevelType w:val="hybridMultilevel"/>
    <w:tmpl w:val="BC4E94EC"/>
    <w:lvl w:ilvl="0" w:tplc="5FF6BA0A">
      <w:start w:val="1"/>
      <w:numFmt w:val="lowerLetter"/>
      <w:lvlText w:val="%1."/>
      <w:lvlJc w:val="left"/>
      <w:pPr>
        <w:ind w:left="547" w:hanging="360"/>
      </w:pPr>
      <w:rPr>
        <w:rFonts w:hint="default"/>
      </w:rPr>
    </w:lvl>
    <w:lvl w:ilvl="1" w:tplc="04160019" w:tentative="1">
      <w:start w:val="1"/>
      <w:numFmt w:val="lowerLetter"/>
      <w:lvlText w:val="%2."/>
      <w:lvlJc w:val="left"/>
      <w:pPr>
        <w:ind w:left="1267" w:hanging="360"/>
      </w:pPr>
    </w:lvl>
    <w:lvl w:ilvl="2" w:tplc="0416001B" w:tentative="1">
      <w:start w:val="1"/>
      <w:numFmt w:val="lowerRoman"/>
      <w:lvlText w:val="%3."/>
      <w:lvlJc w:val="right"/>
      <w:pPr>
        <w:ind w:left="1987" w:hanging="180"/>
      </w:pPr>
    </w:lvl>
    <w:lvl w:ilvl="3" w:tplc="0416000F" w:tentative="1">
      <w:start w:val="1"/>
      <w:numFmt w:val="decimal"/>
      <w:lvlText w:val="%4."/>
      <w:lvlJc w:val="left"/>
      <w:pPr>
        <w:ind w:left="2707" w:hanging="360"/>
      </w:pPr>
    </w:lvl>
    <w:lvl w:ilvl="4" w:tplc="04160019" w:tentative="1">
      <w:start w:val="1"/>
      <w:numFmt w:val="lowerLetter"/>
      <w:lvlText w:val="%5."/>
      <w:lvlJc w:val="left"/>
      <w:pPr>
        <w:ind w:left="3427" w:hanging="360"/>
      </w:pPr>
    </w:lvl>
    <w:lvl w:ilvl="5" w:tplc="0416001B" w:tentative="1">
      <w:start w:val="1"/>
      <w:numFmt w:val="lowerRoman"/>
      <w:lvlText w:val="%6."/>
      <w:lvlJc w:val="right"/>
      <w:pPr>
        <w:ind w:left="4147" w:hanging="180"/>
      </w:pPr>
    </w:lvl>
    <w:lvl w:ilvl="6" w:tplc="0416000F" w:tentative="1">
      <w:start w:val="1"/>
      <w:numFmt w:val="decimal"/>
      <w:lvlText w:val="%7."/>
      <w:lvlJc w:val="left"/>
      <w:pPr>
        <w:ind w:left="4867" w:hanging="360"/>
      </w:pPr>
    </w:lvl>
    <w:lvl w:ilvl="7" w:tplc="04160019" w:tentative="1">
      <w:start w:val="1"/>
      <w:numFmt w:val="lowerLetter"/>
      <w:lvlText w:val="%8."/>
      <w:lvlJc w:val="left"/>
      <w:pPr>
        <w:ind w:left="5587" w:hanging="360"/>
      </w:pPr>
    </w:lvl>
    <w:lvl w:ilvl="8" w:tplc="0416001B" w:tentative="1">
      <w:start w:val="1"/>
      <w:numFmt w:val="lowerRoman"/>
      <w:lvlText w:val="%9."/>
      <w:lvlJc w:val="right"/>
      <w:pPr>
        <w:ind w:left="6307" w:hanging="180"/>
      </w:pPr>
    </w:lvl>
  </w:abstractNum>
  <w:abstractNum w:abstractNumId="9" w15:restartNumberingAfterBreak="0">
    <w:nsid w:val="517B2870"/>
    <w:multiLevelType w:val="hybridMultilevel"/>
    <w:tmpl w:val="1F601038"/>
    <w:lvl w:ilvl="0" w:tplc="04160017">
      <w:start w:val="1"/>
      <w:numFmt w:val="lowerLetter"/>
      <w:lvlText w:val="%1)"/>
      <w:lvlJc w:val="left"/>
      <w:pPr>
        <w:ind w:left="907" w:hanging="360"/>
      </w:pPr>
    </w:lvl>
    <w:lvl w:ilvl="1" w:tplc="04160019" w:tentative="1">
      <w:start w:val="1"/>
      <w:numFmt w:val="lowerLetter"/>
      <w:lvlText w:val="%2."/>
      <w:lvlJc w:val="left"/>
      <w:pPr>
        <w:ind w:left="1627" w:hanging="360"/>
      </w:pPr>
    </w:lvl>
    <w:lvl w:ilvl="2" w:tplc="0416001B" w:tentative="1">
      <w:start w:val="1"/>
      <w:numFmt w:val="lowerRoman"/>
      <w:lvlText w:val="%3."/>
      <w:lvlJc w:val="right"/>
      <w:pPr>
        <w:ind w:left="2347" w:hanging="180"/>
      </w:pPr>
    </w:lvl>
    <w:lvl w:ilvl="3" w:tplc="0416000F" w:tentative="1">
      <w:start w:val="1"/>
      <w:numFmt w:val="decimal"/>
      <w:lvlText w:val="%4."/>
      <w:lvlJc w:val="left"/>
      <w:pPr>
        <w:ind w:left="3067" w:hanging="360"/>
      </w:pPr>
    </w:lvl>
    <w:lvl w:ilvl="4" w:tplc="04160019" w:tentative="1">
      <w:start w:val="1"/>
      <w:numFmt w:val="lowerLetter"/>
      <w:lvlText w:val="%5."/>
      <w:lvlJc w:val="left"/>
      <w:pPr>
        <w:ind w:left="3787" w:hanging="360"/>
      </w:pPr>
    </w:lvl>
    <w:lvl w:ilvl="5" w:tplc="0416001B" w:tentative="1">
      <w:start w:val="1"/>
      <w:numFmt w:val="lowerRoman"/>
      <w:lvlText w:val="%6."/>
      <w:lvlJc w:val="right"/>
      <w:pPr>
        <w:ind w:left="4507" w:hanging="180"/>
      </w:pPr>
    </w:lvl>
    <w:lvl w:ilvl="6" w:tplc="0416000F" w:tentative="1">
      <w:start w:val="1"/>
      <w:numFmt w:val="decimal"/>
      <w:lvlText w:val="%7."/>
      <w:lvlJc w:val="left"/>
      <w:pPr>
        <w:ind w:left="5227" w:hanging="360"/>
      </w:pPr>
    </w:lvl>
    <w:lvl w:ilvl="7" w:tplc="04160019" w:tentative="1">
      <w:start w:val="1"/>
      <w:numFmt w:val="lowerLetter"/>
      <w:lvlText w:val="%8."/>
      <w:lvlJc w:val="left"/>
      <w:pPr>
        <w:ind w:left="5947" w:hanging="360"/>
      </w:pPr>
    </w:lvl>
    <w:lvl w:ilvl="8" w:tplc="0416001B" w:tentative="1">
      <w:start w:val="1"/>
      <w:numFmt w:val="lowerRoman"/>
      <w:lvlText w:val="%9."/>
      <w:lvlJc w:val="right"/>
      <w:pPr>
        <w:ind w:left="6667" w:hanging="180"/>
      </w:pPr>
    </w:lvl>
  </w:abstractNum>
  <w:abstractNum w:abstractNumId="10" w15:restartNumberingAfterBreak="0">
    <w:nsid w:val="541C773C"/>
    <w:multiLevelType w:val="multilevel"/>
    <w:tmpl w:val="0F7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D4772"/>
    <w:multiLevelType w:val="hybridMultilevel"/>
    <w:tmpl w:val="322E7D08"/>
    <w:lvl w:ilvl="0" w:tplc="04160015">
      <w:start w:val="1"/>
      <w:numFmt w:val="upperLetter"/>
      <w:lvlText w:val="%1."/>
      <w:lvlJc w:val="left"/>
      <w:pPr>
        <w:ind w:left="1627" w:hanging="360"/>
      </w:pPr>
    </w:lvl>
    <w:lvl w:ilvl="1" w:tplc="04160019" w:tentative="1">
      <w:start w:val="1"/>
      <w:numFmt w:val="lowerLetter"/>
      <w:lvlText w:val="%2."/>
      <w:lvlJc w:val="left"/>
      <w:pPr>
        <w:ind w:left="2347" w:hanging="360"/>
      </w:pPr>
    </w:lvl>
    <w:lvl w:ilvl="2" w:tplc="0416001B" w:tentative="1">
      <w:start w:val="1"/>
      <w:numFmt w:val="lowerRoman"/>
      <w:lvlText w:val="%3."/>
      <w:lvlJc w:val="right"/>
      <w:pPr>
        <w:ind w:left="3067" w:hanging="180"/>
      </w:pPr>
    </w:lvl>
    <w:lvl w:ilvl="3" w:tplc="0416000F" w:tentative="1">
      <w:start w:val="1"/>
      <w:numFmt w:val="decimal"/>
      <w:lvlText w:val="%4."/>
      <w:lvlJc w:val="left"/>
      <w:pPr>
        <w:ind w:left="3787" w:hanging="360"/>
      </w:pPr>
    </w:lvl>
    <w:lvl w:ilvl="4" w:tplc="04160019" w:tentative="1">
      <w:start w:val="1"/>
      <w:numFmt w:val="lowerLetter"/>
      <w:lvlText w:val="%5."/>
      <w:lvlJc w:val="left"/>
      <w:pPr>
        <w:ind w:left="4507" w:hanging="360"/>
      </w:pPr>
    </w:lvl>
    <w:lvl w:ilvl="5" w:tplc="0416001B" w:tentative="1">
      <w:start w:val="1"/>
      <w:numFmt w:val="lowerRoman"/>
      <w:lvlText w:val="%6."/>
      <w:lvlJc w:val="right"/>
      <w:pPr>
        <w:ind w:left="5227" w:hanging="180"/>
      </w:pPr>
    </w:lvl>
    <w:lvl w:ilvl="6" w:tplc="0416000F" w:tentative="1">
      <w:start w:val="1"/>
      <w:numFmt w:val="decimal"/>
      <w:lvlText w:val="%7."/>
      <w:lvlJc w:val="left"/>
      <w:pPr>
        <w:ind w:left="5947" w:hanging="360"/>
      </w:pPr>
    </w:lvl>
    <w:lvl w:ilvl="7" w:tplc="04160019" w:tentative="1">
      <w:start w:val="1"/>
      <w:numFmt w:val="lowerLetter"/>
      <w:lvlText w:val="%8."/>
      <w:lvlJc w:val="left"/>
      <w:pPr>
        <w:ind w:left="6667" w:hanging="360"/>
      </w:pPr>
    </w:lvl>
    <w:lvl w:ilvl="8" w:tplc="0416001B" w:tentative="1">
      <w:start w:val="1"/>
      <w:numFmt w:val="lowerRoman"/>
      <w:lvlText w:val="%9."/>
      <w:lvlJc w:val="right"/>
      <w:pPr>
        <w:ind w:left="7387" w:hanging="180"/>
      </w:pPr>
    </w:lvl>
  </w:abstractNum>
  <w:abstractNum w:abstractNumId="12" w15:restartNumberingAfterBreak="0">
    <w:nsid w:val="6DC908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CB03D17"/>
    <w:multiLevelType w:val="multilevel"/>
    <w:tmpl w:val="9A2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371540">
    <w:abstractNumId w:val="0"/>
  </w:num>
  <w:num w:numId="2" w16cid:durableId="1793745408">
    <w:abstractNumId w:val="12"/>
  </w:num>
  <w:num w:numId="3" w16cid:durableId="1590701271">
    <w:abstractNumId w:val="1"/>
  </w:num>
  <w:num w:numId="4" w16cid:durableId="2040546349">
    <w:abstractNumId w:val="2"/>
  </w:num>
  <w:num w:numId="5" w16cid:durableId="696008971">
    <w:abstractNumId w:val="4"/>
  </w:num>
  <w:num w:numId="6" w16cid:durableId="221521260">
    <w:abstractNumId w:val="8"/>
  </w:num>
  <w:num w:numId="7" w16cid:durableId="1223566602">
    <w:abstractNumId w:val="2"/>
  </w:num>
  <w:num w:numId="8" w16cid:durableId="976570704">
    <w:abstractNumId w:val="2"/>
  </w:num>
  <w:num w:numId="9" w16cid:durableId="1018434697">
    <w:abstractNumId w:val="11"/>
  </w:num>
  <w:num w:numId="10" w16cid:durableId="2140031185">
    <w:abstractNumId w:val="2"/>
  </w:num>
  <w:num w:numId="11" w16cid:durableId="891162538">
    <w:abstractNumId w:val="2"/>
  </w:num>
  <w:num w:numId="12" w16cid:durableId="614750960">
    <w:abstractNumId w:val="2"/>
  </w:num>
  <w:num w:numId="13" w16cid:durableId="89930938">
    <w:abstractNumId w:val="2"/>
  </w:num>
  <w:num w:numId="14" w16cid:durableId="1647201426">
    <w:abstractNumId w:val="2"/>
  </w:num>
  <w:num w:numId="15" w16cid:durableId="841705544">
    <w:abstractNumId w:val="9"/>
  </w:num>
  <w:num w:numId="16" w16cid:durableId="1811286088">
    <w:abstractNumId w:val="2"/>
  </w:num>
  <w:num w:numId="17" w16cid:durableId="1970745992">
    <w:abstractNumId w:val="2"/>
  </w:num>
  <w:num w:numId="18" w16cid:durableId="1333409698">
    <w:abstractNumId w:val="2"/>
  </w:num>
  <w:num w:numId="19" w16cid:durableId="1841431814">
    <w:abstractNumId w:val="2"/>
  </w:num>
  <w:num w:numId="20" w16cid:durableId="1946690200">
    <w:abstractNumId w:val="2"/>
  </w:num>
  <w:num w:numId="21" w16cid:durableId="1582056671">
    <w:abstractNumId w:val="2"/>
  </w:num>
  <w:num w:numId="22" w16cid:durableId="1629505300">
    <w:abstractNumId w:val="2"/>
  </w:num>
  <w:num w:numId="23" w16cid:durableId="77992246">
    <w:abstractNumId w:val="2"/>
  </w:num>
  <w:num w:numId="24" w16cid:durableId="1850362274">
    <w:abstractNumId w:val="13"/>
  </w:num>
  <w:num w:numId="25" w16cid:durableId="187839183">
    <w:abstractNumId w:val="7"/>
  </w:num>
  <w:num w:numId="26" w16cid:durableId="2013949981">
    <w:abstractNumId w:val="6"/>
  </w:num>
  <w:num w:numId="27" w16cid:durableId="1550652270">
    <w:abstractNumId w:val="5"/>
  </w:num>
  <w:num w:numId="28" w16cid:durableId="411052625">
    <w:abstractNumId w:val="3"/>
  </w:num>
  <w:num w:numId="29" w16cid:durableId="284426457">
    <w:abstractNumId w:val="2"/>
  </w:num>
  <w:num w:numId="30" w16cid:durableId="861553191">
    <w:abstractNumId w:val="2"/>
  </w:num>
  <w:num w:numId="31" w16cid:durableId="189606174">
    <w:abstractNumId w:val="10"/>
  </w:num>
  <w:num w:numId="32" w16cid:durableId="420681456">
    <w:abstractNumId w:val="2"/>
  </w:num>
  <w:num w:numId="33" w16cid:durableId="450706551">
    <w:abstractNumId w:val="2"/>
  </w:num>
  <w:num w:numId="34" w16cid:durableId="1419907614">
    <w:abstractNumId w:val="2"/>
  </w:num>
  <w:num w:numId="35" w16cid:durableId="1258712532">
    <w:abstractNumId w:val="2"/>
  </w:num>
  <w:num w:numId="36" w16cid:durableId="804010708">
    <w:abstractNumId w:val="2"/>
  </w:num>
  <w:num w:numId="37" w16cid:durableId="470486072">
    <w:abstractNumId w:val="2"/>
  </w:num>
  <w:num w:numId="38" w16cid:durableId="1880625994">
    <w:abstractNumId w:val="2"/>
  </w:num>
  <w:num w:numId="39" w16cid:durableId="1094473006">
    <w:abstractNumId w:val="2"/>
  </w:num>
  <w:num w:numId="40" w16cid:durableId="350766882">
    <w:abstractNumId w:val="2"/>
  </w:num>
  <w:num w:numId="41" w16cid:durableId="417673140">
    <w:abstractNumId w:val="2"/>
  </w:num>
  <w:num w:numId="42" w16cid:durableId="1399785566">
    <w:abstractNumId w:val="2"/>
  </w:num>
  <w:num w:numId="43" w16cid:durableId="637880600">
    <w:abstractNumId w:val="2"/>
  </w:num>
  <w:num w:numId="44" w16cid:durableId="1400515075">
    <w:abstractNumId w:val="2"/>
  </w:num>
  <w:num w:numId="45" w16cid:durableId="1704406662">
    <w:abstractNumId w:val="2"/>
  </w:num>
  <w:num w:numId="46" w16cid:durableId="183717727">
    <w:abstractNumId w:val="2"/>
  </w:num>
  <w:num w:numId="47" w16cid:durableId="838692892">
    <w:abstractNumId w:val="2"/>
  </w:num>
  <w:num w:numId="48" w16cid:durableId="619916110">
    <w:abstractNumId w:val="2"/>
  </w:num>
  <w:num w:numId="49" w16cid:durableId="2062823674">
    <w:abstractNumId w:val="2"/>
  </w:num>
  <w:num w:numId="50" w16cid:durableId="343092097">
    <w:abstractNumId w:val="2"/>
  </w:num>
  <w:num w:numId="51" w16cid:durableId="751463069">
    <w:abstractNumId w:val="2"/>
  </w:num>
  <w:num w:numId="52" w16cid:durableId="1289244833">
    <w:abstractNumId w:val="2"/>
  </w:num>
  <w:num w:numId="53" w16cid:durableId="2019117824">
    <w:abstractNumId w:val="2"/>
  </w:num>
  <w:num w:numId="54" w16cid:durableId="2005205862">
    <w:abstractNumId w:val="2"/>
  </w:num>
  <w:num w:numId="55" w16cid:durableId="154955472">
    <w:abstractNumId w:val="2"/>
  </w:num>
  <w:num w:numId="56" w16cid:durableId="1611820206">
    <w:abstractNumId w:val="2"/>
  </w:num>
  <w:num w:numId="57" w16cid:durableId="706872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NotTrackMoves/>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119"/>
  </w:hdrShapeDefaults>
  <w:footnotePr>
    <w:pos w:val="beneathText"/>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042F"/>
    <w:rsid w:val="00017E0A"/>
    <w:rsid w:val="000352E5"/>
    <w:rsid w:val="00037146"/>
    <w:rsid w:val="0005141D"/>
    <w:rsid w:val="00062289"/>
    <w:rsid w:val="000624C1"/>
    <w:rsid w:val="00067C1F"/>
    <w:rsid w:val="000B1562"/>
    <w:rsid w:val="000C5F20"/>
    <w:rsid w:val="000D2C8B"/>
    <w:rsid w:val="000F20D1"/>
    <w:rsid w:val="00122EB1"/>
    <w:rsid w:val="00131E47"/>
    <w:rsid w:val="0014331B"/>
    <w:rsid w:val="00145865"/>
    <w:rsid w:val="00170BA6"/>
    <w:rsid w:val="001873CD"/>
    <w:rsid w:val="001A0D3C"/>
    <w:rsid w:val="001C65BB"/>
    <w:rsid w:val="001E50C8"/>
    <w:rsid w:val="001F2057"/>
    <w:rsid w:val="001F5464"/>
    <w:rsid w:val="00206116"/>
    <w:rsid w:val="002306E3"/>
    <w:rsid w:val="00237879"/>
    <w:rsid w:val="002511B7"/>
    <w:rsid w:val="00290BAC"/>
    <w:rsid w:val="002C16E2"/>
    <w:rsid w:val="002F40BD"/>
    <w:rsid w:val="00321AAC"/>
    <w:rsid w:val="00326082"/>
    <w:rsid w:val="00336797"/>
    <w:rsid w:val="003577E8"/>
    <w:rsid w:val="00365632"/>
    <w:rsid w:val="00370B9A"/>
    <w:rsid w:val="003928C3"/>
    <w:rsid w:val="003B2D26"/>
    <w:rsid w:val="003B4ABA"/>
    <w:rsid w:val="003D1F4A"/>
    <w:rsid w:val="003D2DDE"/>
    <w:rsid w:val="003E5CE6"/>
    <w:rsid w:val="00401AC4"/>
    <w:rsid w:val="00403130"/>
    <w:rsid w:val="0040633D"/>
    <w:rsid w:val="00415995"/>
    <w:rsid w:val="004172DC"/>
    <w:rsid w:val="00423A25"/>
    <w:rsid w:val="004531DD"/>
    <w:rsid w:val="0049596D"/>
    <w:rsid w:val="004B7282"/>
    <w:rsid w:val="004C35F9"/>
    <w:rsid w:val="00517D24"/>
    <w:rsid w:val="00552E8B"/>
    <w:rsid w:val="005757FB"/>
    <w:rsid w:val="005812C1"/>
    <w:rsid w:val="00586ECC"/>
    <w:rsid w:val="005A0D3E"/>
    <w:rsid w:val="005A2B90"/>
    <w:rsid w:val="005B4E36"/>
    <w:rsid w:val="005D2B54"/>
    <w:rsid w:val="00601F69"/>
    <w:rsid w:val="006035FB"/>
    <w:rsid w:val="0065129F"/>
    <w:rsid w:val="006530CD"/>
    <w:rsid w:val="00671851"/>
    <w:rsid w:val="00673C7D"/>
    <w:rsid w:val="006A1220"/>
    <w:rsid w:val="006B4B2C"/>
    <w:rsid w:val="006C4525"/>
    <w:rsid w:val="006D16C2"/>
    <w:rsid w:val="006D335A"/>
    <w:rsid w:val="00717546"/>
    <w:rsid w:val="007376EC"/>
    <w:rsid w:val="00742CD0"/>
    <w:rsid w:val="007502F1"/>
    <w:rsid w:val="00765B05"/>
    <w:rsid w:val="0077042F"/>
    <w:rsid w:val="00773BC0"/>
    <w:rsid w:val="00786610"/>
    <w:rsid w:val="00792E55"/>
    <w:rsid w:val="0079348F"/>
    <w:rsid w:val="007A487D"/>
    <w:rsid w:val="007A5510"/>
    <w:rsid w:val="007A5CF9"/>
    <w:rsid w:val="007B3D69"/>
    <w:rsid w:val="007C7831"/>
    <w:rsid w:val="007C7AD8"/>
    <w:rsid w:val="007D2FBD"/>
    <w:rsid w:val="007E382D"/>
    <w:rsid w:val="007F7D81"/>
    <w:rsid w:val="00815372"/>
    <w:rsid w:val="00827B2A"/>
    <w:rsid w:val="00827FB5"/>
    <w:rsid w:val="0083035A"/>
    <w:rsid w:val="00831A08"/>
    <w:rsid w:val="00843236"/>
    <w:rsid w:val="00860014"/>
    <w:rsid w:val="008610DD"/>
    <w:rsid w:val="00862D21"/>
    <w:rsid w:val="00865ACF"/>
    <w:rsid w:val="0088281D"/>
    <w:rsid w:val="008879BC"/>
    <w:rsid w:val="008B2986"/>
    <w:rsid w:val="008B2DBA"/>
    <w:rsid w:val="008C5E87"/>
    <w:rsid w:val="008E1A8E"/>
    <w:rsid w:val="00927567"/>
    <w:rsid w:val="00931153"/>
    <w:rsid w:val="00935617"/>
    <w:rsid w:val="00947ED3"/>
    <w:rsid w:val="00956B4B"/>
    <w:rsid w:val="00970760"/>
    <w:rsid w:val="0097240F"/>
    <w:rsid w:val="009871AA"/>
    <w:rsid w:val="00996FBC"/>
    <w:rsid w:val="009A2937"/>
    <w:rsid w:val="009A7579"/>
    <w:rsid w:val="009B3BAB"/>
    <w:rsid w:val="009D0DE2"/>
    <w:rsid w:val="009D76BD"/>
    <w:rsid w:val="009E1342"/>
    <w:rsid w:val="00A06950"/>
    <w:rsid w:val="00A1489C"/>
    <w:rsid w:val="00A267A2"/>
    <w:rsid w:val="00A3752A"/>
    <w:rsid w:val="00A63616"/>
    <w:rsid w:val="00A64A6B"/>
    <w:rsid w:val="00A74AD1"/>
    <w:rsid w:val="00A755EF"/>
    <w:rsid w:val="00A866EF"/>
    <w:rsid w:val="00A91F40"/>
    <w:rsid w:val="00AA7CE2"/>
    <w:rsid w:val="00AB0D04"/>
    <w:rsid w:val="00AE650C"/>
    <w:rsid w:val="00B20719"/>
    <w:rsid w:val="00B36822"/>
    <w:rsid w:val="00B764F3"/>
    <w:rsid w:val="00B86613"/>
    <w:rsid w:val="00B91AB8"/>
    <w:rsid w:val="00B925DC"/>
    <w:rsid w:val="00BB7F39"/>
    <w:rsid w:val="00BC21A6"/>
    <w:rsid w:val="00BE5D38"/>
    <w:rsid w:val="00C07302"/>
    <w:rsid w:val="00C33322"/>
    <w:rsid w:val="00C47B18"/>
    <w:rsid w:val="00C5720E"/>
    <w:rsid w:val="00C75607"/>
    <w:rsid w:val="00CB71F1"/>
    <w:rsid w:val="00CC5882"/>
    <w:rsid w:val="00CC6863"/>
    <w:rsid w:val="00CD51D2"/>
    <w:rsid w:val="00D059BD"/>
    <w:rsid w:val="00D07DF3"/>
    <w:rsid w:val="00D24554"/>
    <w:rsid w:val="00D26718"/>
    <w:rsid w:val="00D300D8"/>
    <w:rsid w:val="00D52D32"/>
    <w:rsid w:val="00D774ED"/>
    <w:rsid w:val="00D900B3"/>
    <w:rsid w:val="00D90957"/>
    <w:rsid w:val="00DA2582"/>
    <w:rsid w:val="00DA65A8"/>
    <w:rsid w:val="00DB4053"/>
    <w:rsid w:val="00DB72F1"/>
    <w:rsid w:val="00DD5652"/>
    <w:rsid w:val="00DE09E3"/>
    <w:rsid w:val="00E16841"/>
    <w:rsid w:val="00E815AD"/>
    <w:rsid w:val="00E9142B"/>
    <w:rsid w:val="00EA74BB"/>
    <w:rsid w:val="00EC37FE"/>
    <w:rsid w:val="00EE2052"/>
    <w:rsid w:val="00EF5504"/>
    <w:rsid w:val="00F03E95"/>
    <w:rsid w:val="00F26165"/>
    <w:rsid w:val="00F375AF"/>
    <w:rsid w:val="00F4078C"/>
    <w:rsid w:val="00F44D00"/>
    <w:rsid w:val="00F4560D"/>
    <w:rsid w:val="00F66C77"/>
    <w:rsid w:val="00F67C4A"/>
    <w:rsid w:val="00F83E1D"/>
    <w:rsid w:val="00F95EB1"/>
    <w:rsid w:val="00FC4448"/>
    <w:rsid w:val="00FC4473"/>
    <w:rsid w:val="00FD0E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19"/>
    <o:shapelayout v:ext="edit">
      <o:idmap v:ext="edit" data="2"/>
    </o:shapelayout>
  </w:shapeDefaults>
  <w:decimalSymbol w:val=","/>
  <w:listSeparator w:val=";"/>
  <w14:docId w14:val="5B42774B"/>
  <w15:chartTrackingRefBased/>
  <w15:docId w15:val="{B7434FC8-33FA-4479-A6E2-BB85C56C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qFormat/>
    <w:pPr>
      <w:keepNext/>
      <w:jc w:val="center"/>
      <w:outlineLvl w:val="0"/>
    </w:pPr>
    <w:rPr>
      <w:sz w:val="24"/>
    </w:rPr>
  </w:style>
  <w:style w:type="paragraph" w:styleId="Ttulo2">
    <w:name w:val="heading 2"/>
    <w:basedOn w:val="Normal"/>
    <w:next w:val="Normal"/>
    <w:qFormat/>
    <w:pPr>
      <w:keepNext/>
      <w:numPr>
        <w:ilvl w:val="1"/>
        <w:numId w:val="1"/>
      </w:numPr>
      <w:jc w:val="both"/>
      <w:outlineLvl w:val="1"/>
    </w:pPr>
    <w:rPr>
      <w:i/>
    </w:rPr>
  </w:style>
  <w:style w:type="paragraph" w:styleId="Ttulo3">
    <w:name w:val="heading 3"/>
    <w:basedOn w:val="Normal"/>
    <w:next w:val="Normal"/>
    <w:qFormat/>
    <w:pPr>
      <w:keepNext/>
      <w:numPr>
        <w:ilvl w:val="2"/>
        <w:numId w:val="1"/>
      </w:numPr>
      <w:jc w:val="center"/>
      <w:outlineLvl w:val="2"/>
    </w:pPr>
    <w:rPr>
      <w:i/>
    </w:rPr>
  </w:style>
  <w:style w:type="paragraph" w:styleId="Ttulo4">
    <w:name w:val="heading 4"/>
    <w:basedOn w:val="Normal"/>
    <w:next w:val="Normal"/>
    <w:qFormat/>
    <w:pPr>
      <w:keepNext/>
      <w:numPr>
        <w:numId w:val="3"/>
      </w:numPr>
      <w:spacing w:after="120" w:line="216" w:lineRule="auto"/>
      <w:ind w:left="0" w:firstLine="0"/>
      <w:jc w:val="both"/>
      <w:outlineLvl w:val="3"/>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6z0">
    <w:name w:val="WW8Num6z0"/>
    <w:rPr>
      <w:rFonts w:ascii="Wingdings" w:hAnsi="Wingdings"/>
    </w:rPr>
  </w:style>
  <w:style w:type="character" w:customStyle="1" w:styleId="WW8Num7z0">
    <w:name w:val="WW8Num7z0"/>
    <w:rPr>
      <w:rFonts w:ascii="Wingdings" w:hAnsi="Wingdings"/>
    </w:rPr>
  </w:style>
  <w:style w:type="character" w:customStyle="1" w:styleId="Fontepargpadro1">
    <w:name w:val="Fonte parág. padrão1"/>
  </w:style>
  <w:style w:type="character" w:styleId="Nmerodepgina">
    <w:name w:val="page number"/>
    <w:basedOn w:val="Fontepargpadro1"/>
    <w:semiHidden/>
  </w:style>
  <w:style w:type="character" w:styleId="Hyperlink">
    <w:name w:val="Hyperlink"/>
    <w:semiHidden/>
    <w:rPr>
      <w:color w:val="0000FF"/>
      <w:u w:val="single"/>
    </w:rPr>
  </w:style>
  <w:style w:type="paragraph" w:customStyle="1" w:styleId="Heading">
    <w:name w:val="Heading"/>
    <w:basedOn w:val="Normal"/>
    <w:next w:val="Corpodetexto"/>
    <w:pPr>
      <w:keepNext/>
      <w:spacing w:before="240" w:after="120"/>
    </w:pPr>
    <w:rPr>
      <w:rFonts w:ascii="Arial" w:eastAsia="Bitstream Vera Sans" w:hAnsi="Arial" w:cs="Bitstream Vera Sans"/>
      <w:sz w:val="28"/>
      <w:szCs w:val="28"/>
    </w:rPr>
  </w:style>
  <w:style w:type="paragraph" w:styleId="Corpodetexto">
    <w:name w:val="Body Text"/>
    <w:basedOn w:val="Normal"/>
    <w:semiHidden/>
    <w:rPr>
      <w:b/>
      <w:sz w:val="28"/>
    </w:rPr>
  </w:style>
  <w:style w:type="paragraph" w:styleId="Lista">
    <w:name w:val="List"/>
    <w:basedOn w:val="Corpodetexto"/>
    <w:semiHidden/>
  </w:style>
  <w:style w:type="paragraph" w:customStyle="1" w:styleId="Legenda1">
    <w:name w:val="Legenda1"/>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Recuodecorpodetexto">
    <w:name w:val="Body Text Indent"/>
    <w:basedOn w:val="Normal"/>
    <w:semiHidden/>
    <w:pPr>
      <w:ind w:left="360"/>
      <w:jc w:val="both"/>
    </w:pPr>
  </w:style>
  <w:style w:type="paragraph" w:customStyle="1" w:styleId="Recuodecorpodetexto21">
    <w:name w:val="Recuo de corpo de texto 21"/>
    <w:basedOn w:val="Normal"/>
    <w:pPr>
      <w:ind w:firstLine="288"/>
      <w:jc w:val="both"/>
    </w:pPr>
    <w:rPr>
      <w:b/>
      <w:sz w:val="18"/>
    </w:rPr>
  </w:style>
  <w:style w:type="paragraph" w:customStyle="1" w:styleId="Recuodecorpodetexto31">
    <w:name w:val="Recuo de corpo de texto 31"/>
    <w:basedOn w:val="Normal"/>
    <w:pPr>
      <w:ind w:firstLine="360"/>
      <w:jc w:val="both"/>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paragraph" w:customStyle="1" w:styleId="Papertitle">
    <w:name w:val="Paper title"/>
    <w:basedOn w:val="Corpodetexto"/>
    <w:pPr>
      <w:jc w:val="center"/>
    </w:pPr>
    <w:rPr>
      <w:b w:val="0"/>
      <w:sz w:val="50"/>
    </w:rPr>
  </w:style>
  <w:style w:type="paragraph" w:customStyle="1" w:styleId="authoraffiliation">
    <w:name w:val="author affiliation"/>
    <w:basedOn w:val="Normal"/>
    <w:pPr>
      <w:jc w:val="center"/>
    </w:pPr>
  </w:style>
  <w:style w:type="paragraph" w:customStyle="1" w:styleId="abstract">
    <w:name w:val="abstract"/>
    <w:basedOn w:val="Recuodecorpodetexto21"/>
    <w:pPr>
      <w:spacing w:after="120" w:line="200" w:lineRule="exact"/>
    </w:pPr>
  </w:style>
  <w:style w:type="paragraph" w:customStyle="1" w:styleId="abstracthead">
    <w:name w:val="abstract head"/>
    <w:basedOn w:val="abstract"/>
    <w:rPr>
      <w:i/>
    </w:rPr>
  </w:style>
  <w:style w:type="paragraph" w:customStyle="1" w:styleId="abstractheader">
    <w:name w:val="abstract header"/>
    <w:basedOn w:val="abstract"/>
    <w:rPr>
      <w:i/>
    </w:rPr>
  </w:style>
  <w:style w:type="paragraph" w:customStyle="1" w:styleId="abstractname">
    <w:name w:val="abstract name"/>
    <w:basedOn w:val="abstract"/>
    <w:rPr>
      <w:i/>
    </w:rPr>
  </w:style>
  <w:style w:type="paragraph" w:customStyle="1" w:styleId="text">
    <w:name w:val="text"/>
    <w:basedOn w:val="Normal"/>
    <w:pPr>
      <w:spacing w:line="240" w:lineRule="exact"/>
      <w:ind w:firstLine="187"/>
      <w:jc w:val="both"/>
    </w:pPr>
  </w:style>
  <w:style w:type="paragraph" w:customStyle="1" w:styleId="sectionhead1">
    <w:name w:val="section head (1)"/>
    <w:basedOn w:val="Normal"/>
    <w:pPr>
      <w:tabs>
        <w:tab w:val="left" w:pos="360"/>
        <w:tab w:val="num" w:pos="720"/>
      </w:tabs>
      <w:spacing w:before="120" w:after="120" w:line="216" w:lineRule="auto"/>
      <w:jc w:val="center"/>
    </w:pPr>
    <w:rPr>
      <w:smallCaps/>
    </w:rPr>
  </w:style>
  <w:style w:type="paragraph" w:customStyle="1" w:styleId="Head2">
    <w:name w:val="Head 2"/>
    <w:basedOn w:val="Ttulo2"/>
    <w:pPr>
      <w:numPr>
        <w:ilvl w:val="0"/>
        <w:numId w:val="4"/>
      </w:numPr>
      <w:spacing w:before="120"/>
    </w:pPr>
    <w:rPr>
      <w:spacing w:val="-8"/>
    </w:rPr>
  </w:style>
  <w:style w:type="paragraph" w:customStyle="1" w:styleId="sectionheadnonums">
    <w:name w:val="section head (no nums)"/>
    <w:basedOn w:val="Normal"/>
    <w:pPr>
      <w:spacing w:before="120" w:after="120"/>
      <w:jc w:val="center"/>
    </w:pPr>
    <w:rPr>
      <w:smallCaps/>
    </w:rPr>
  </w:style>
  <w:style w:type="paragraph" w:customStyle="1" w:styleId="authorname">
    <w:name w:val="author name"/>
    <w:basedOn w:val="Ttulo1"/>
    <w:rPr>
      <w:sz w:val="22"/>
    </w:rPr>
  </w:style>
  <w:style w:type="paragraph" w:customStyle="1" w:styleId="references">
    <w:name w:val="references"/>
    <w:basedOn w:val="Normal"/>
    <w:pPr>
      <w:spacing w:line="180" w:lineRule="exact"/>
      <w:ind w:left="360" w:hanging="360"/>
      <w:jc w:val="both"/>
    </w:pPr>
    <w:rPr>
      <w:sz w:val="16"/>
    </w:rPr>
  </w:style>
  <w:style w:type="paragraph" w:styleId="Textodenotaderodap">
    <w:name w:val="footnote text"/>
    <w:basedOn w:val="Normal"/>
    <w:semiHidden/>
    <w:pPr>
      <w:autoSpaceDE w:val="0"/>
      <w:ind w:firstLine="202"/>
      <w:jc w:val="both"/>
    </w:pPr>
    <w:rPr>
      <w:sz w:val="16"/>
    </w:rPr>
  </w:style>
  <w:style w:type="paragraph" w:customStyle="1" w:styleId="Author">
    <w:name w:val="Author"/>
    <w:basedOn w:val="Normal"/>
    <w:pPr>
      <w:jc w:val="center"/>
    </w:pPr>
    <w:rPr>
      <w:sz w:val="24"/>
    </w:rPr>
  </w:style>
  <w:style w:type="paragraph" w:customStyle="1" w:styleId="Affiliation">
    <w:name w:val="Affiliation"/>
    <w:basedOn w:val="Normal"/>
    <w:pPr>
      <w:jc w:val="center"/>
    </w:pPr>
    <w:rPr>
      <w:i/>
      <w:sz w:val="24"/>
    </w:rPr>
  </w:style>
  <w:style w:type="paragraph" w:customStyle="1" w:styleId="Framecontents">
    <w:name w:val="Frame contents"/>
    <w:basedOn w:val="Corpodetexto"/>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elacomgrade">
    <w:name w:val="Table Grid"/>
    <w:basedOn w:val="Tabelanormal"/>
    <w:uiPriority w:val="39"/>
    <w:rsid w:val="00F375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927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647">
      <w:bodyDiv w:val="1"/>
      <w:marLeft w:val="0"/>
      <w:marRight w:val="0"/>
      <w:marTop w:val="0"/>
      <w:marBottom w:val="0"/>
      <w:divBdr>
        <w:top w:val="none" w:sz="0" w:space="0" w:color="auto"/>
        <w:left w:val="none" w:sz="0" w:space="0" w:color="auto"/>
        <w:bottom w:val="none" w:sz="0" w:space="0" w:color="auto"/>
        <w:right w:val="none" w:sz="0" w:space="0" w:color="auto"/>
      </w:divBdr>
    </w:div>
    <w:div w:id="22751805">
      <w:bodyDiv w:val="1"/>
      <w:marLeft w:val="0"/>
      <w:marRight w:val="0"/>
      <w:marTop w:val="0"/>
      <w:marBottom w:val="0"/>
      <w:divBdr>
        <w:top w:val="none" w:sz="0" w:space="0" w:color="auto"/>
        <w:left w:val="none" w:sz="0" w:space="0" w:color="auto"/>
        <w:bottom w:val="none" w:sz="0" w:space="0" w:color="auto"/>
        <w:right w:val="none" w:sz="0" w:space="0" w:color="auto"/>
      </w:divBdr>
      <w:divsChild>
        <w:div w:id="2113089289">
          <w:marLeft w:val="0"/>
          <w:marRight w:val="0"/>
          <w:marTop w:val="0"/>
          <w:marBottom w:val="0"/>
          <w:divBdr>
            <w:top w:val="none" w:sz="0" w:space="0" w:color="auto"/>
            <w:left w:val="none" w:sz="0" w:space="0" w:color="auto"/>
            <w:bottom w:val="none" w:sz="0" w:space="0" w:color="auto"/>
            <w:right w:val="none" w:sz="0" w:space="0" w:color="auto"/>
          </w:divBdr>
        </w:div>
      </w:divsChild>
    </w:div>
    <w:div w:id="40443136">
      <w:bodyDiv w:val="1"/>
      <w:marLeft w:val="0"/>
      <w:marRight w:val="0"/>
      <w:marTop w:val="0"/>
      <w:marBottom w:val="0"/>
      <w:divBdr>
        <w:top w:val="none" w:sz="0" w:space="0" w:color="auto"/>
        <w:left w:val="none" w:sz="0" w:space="0" w:color="auto"/>
        <w:bottom w:val="none" w:sz="0" w:space="0" w:color="auto"/>
        <w:right w:val="none" w:sz="0" w:space="0" w:color="auto"/>
      </w:divBdr>
      <w:divsChild>
        <w:div w:id="1952277367">
          <w:marLeft w:val="0"/>
          <w:marRight w:val="0"/>
          <w:marTop w:val="0"/>
          <w:marBottom w:val="0"/>
          <w:divBdr>
            <w:top w:val="none" w:sz="0" w:space="0" w:color="auto"/>
            <w:left w:val="none" w:sz="0" w:space="0" w:color="auto"/>
            <w:bottom w:val="none" w:sz="0" w:space="0" w:color="auto"/>
            <w:right w:val="none" w:sz="0" w:space="0" w:color="auto"/>
          </w:divBdr>
          <w:divsChild>
            <w:div w:id="25254199">
              <w:marLeft w:val="0"/>
              <w:marRight w:val="0"/>
              <w:marTop w:val="0"/>
              <w:marBottom w:val="0"/>
              <w:divBdr>
                <w:top w:val="none" w:sz="0" w:space="0" w:color="auto"/>
                <w:left w:val="none" w:sz="0" w:space="0" w:color="auto"/>
                <w:bottom w:val="none" w:sz="0" w:space="0" w:color="auto"/>
                <w:right w:val="none" w:sz="0" w:space="0" w:color="auto"/>
              </w:divBdr>
            </w:div>
            <w:div w:id="56053948">
              <w:marLeft w:val="0"/>
              <w:marRight w:val="0"/>
              <w:marTop w:val="0"/>
              <w:marBottom w:val="0"/>
              <w:divBdr>
                <w:top w:val="none" w:sz="0" w:space="0" w:color="auto"/>
                <w:left w:val="none" w:sz="0" w:space="0" w:color="auto"/>
                <w:bottom w:val="none" w:sz="0" w:space="0" w:color="auto"/>
                <w:right w:val="none" w:sz="0" w:space="0" w:color="auto"/>
              </w:divBdr>
            </w:div>
            <w:div w:id="100999559">
              <w:marLeft w:val="0"/>
              <w:marRight w:val="0"/>
              <w:marTop w:val="0"/>
              <w:marBottom w:val="0"/>
              <w:divBdr>
                <w:top w:val="none" w:sz="0" w:space="0" w:color="auto"/>
                <w:left w:val="none" w:sz="0" w:space="0" w:color="auto"/>
                <w:bottom w:val="none" w:sz="0" w:space="0" w:color="auto"/>
                <w:right w:val="none" w:sz="0" w:space="0" w:color="auto"/>
              </w:divBdr>
            </w:div>
            <w:div w:id="117458425">
              <w:marLeft w:val="0"/>
              <w:marRight w:val="0"/>
              <w:marTop w:val="0"/>
              <w:marBottom w:val="0"/>
              <w:divBdr>
                <w:top w:val="none" w:sz="0" w:space="0" w:color="auto"/>
                <w:left w:val="none" w:sz="0" w:space="0" w:color="auto"/>
                <w:bottom w:val="none" w:sz="0" w:space="0" w:color="auto"/>
                <w:right w:val="none" w:sz="0" w:space="0" w:color="auto"/>
              </w:divBdr>
            </w:div>
            <w:div w:id="352802288">
              <w:marLeft w:val="0"/>
              <w:marRight w:val="0"/>
              <w:marTop w:val="0"/>
              <w:marBottom w:val="0"/>
              <w:divBdr>
                <w:top w:val="none" w:sz="0" w:space="0" w:color="auto"/>
                <w:left w:val="none" w:sz="0" w:space="0" w:color="auto"/>
                <w:bottom w:val="none" w:sz="0" w:space="0" w:color="auto"/>
                <w:right w:val="none" w:sz="0" w:space="0" w:color="auto"/>
              </w:divBdr>
            </w:div>
            <w:div w:id="377901479">
              <w:marLeft w:val="0"/>
              <w:marRight w:val="0"/>
              <w:marTop w:val="0"/>
              <w:marBottom w:val="0"/>
              <w:divBdr>
                <w:top w:val="none" w:sz="0" w:space="0" w:color="auto"/>
                <w:left w:val="none" w:sz="0" w:space="0" w:color="auto"/>
                <w:bottom w:val="none" w:sz="0" w:space="0" w:color="auto"/>
                <w:right w:val="none" w:sz="0" w:space="0" w:color="auto"/>
              </w:divBdr>
            </w:div>
            <w:div w:id="390348987">
              <w:marLeft w:val="0"/>
              <w:marRight w:val="0"/>
              <w:marTop w:val="0"/>
              <w:marBottom w:val="0"/>
              <w:divBdr>
                <w:top w:val="none" w:sz="0" w:space="0" w:color="auto"/>
                <w:left w:val="none" w:sz="0" w:space="0" w:color="auto"/>
                <w:bottom w:val="none" w:sz="0" w:space="0" w:color="auto"/>
                <w:right w:val="none" w:sz="0" w:space="0" w:color="auto"/>
              </w:divBdr>
            </w:div>
            <w:div w:id="474302035">
              <w:marLeft w:val="0"/>
              <w:marRight w:val="0"/>
              <w:marTop w:val="0"/>
              <w:marBottom w:val="0"/>
              <w:divBdr>
                <w:top w:val="none" w:sz="0" w:space="0" w:color="auto"/>
                <w:left w:val="none" w:sz="0" w:space="0" w:color="auto"/>
                <w:bottom w:val="none" w:sz="0" w:space="0" w:color="auto"/>
                <w:right w:val="none" w:sz="0" w:space="0" w:color="auto"/>
              </w:divBdr>
            </w:div>
            <w:div w:id="498694419">
              <w:marLeft w:val="0"/>
              <w:marRight w:val="0"/>
              <w:marTop w:val="0"/>
              <w:marBottom w:val="0"/>
              <w:divBdr>
                <w:top w:val="none" w:sz="0" w:space="0" w:color="auto"/>
                <w:left w:val="none" w:sz="0" w:space="0" w:color="auto"/>
                <w:bottom w:val="none" w:sz="0" w:space="0" w:color="auto"/>
                <w:right w:val="none" w:sz="0" w:space="0" w:color="auto"/>
              </w:divBdr>
            </w:div>
            <w:div w:id="691103853">
              <w:marLeft w:val="0"/>
              <w:marRight w:val="0"/>
              <w:marTop w:val="0"/>
              <w:marBottom w:val="0"/>
              <w:divBdr>
                <w:top w:val="none" w:sz="0" w:space="0" w:color="auto"/>
                <w:left w:val="none" w:sz="0" w:space="0" w:color="auto"/>
                <w:bottom w:val="none" w:sz="0" w:space="0" w:color="auto"/>
                <w:right w:val="none" w:sz="0" w:space="0" w:color="auto"/>
              </w:divBdr>
            </w:div>
            <w:div w:id="726685387">
              <w:marLeft w:val="0"/>
              <w:marRight w:val="0"/>
              <w:marTop w:val="0"/>
              <w:marBottom w:val="0"/>
              <w:divBdr>
                <w:top w:val="none" w:sz="0" w:space="0" w:color="auto"/>
                <w:left w:val="none" w:sz="0" w:space="0" w:color="auto"/>
                <w:bottom w:val="none" w:sz="0" w:space="0" w:color="auto"/>
                <w:right w:val="none" w:sz="0" w:space="0" w:color="auto"/>
              </w:divBdr>
            </w:div>
            <w:div w:id="793401241">
              <w:marLeft w:val="0"/>
              <w:marRight w:val="0"/>
              <w:marTop w:val="0"/>
              <w:marBottom w:val="0"/>
              <w:divBdr>
                <w:top w:val="none" w:sz="0" w:space="0" w:color="auto"/>
                <w:left w:val="none" w:sz="0" w:space="0" w:color="auto"/>
                <w:bottom w:val="none" w:sz="0" w:space="0" w:color="auto"/>
                <w:right w:val="none" w:sz="0" w:space="0" w:color="auto"/>
              </w:divBdr>
            </w:div>
            <w:div w:id="994142700">
              <w:marLeft w:val="0"/>
              <w:marRight w:val="0"/>
              <w:marTop w:val="0"/>
              <w:marBottom w:val="0"/>
              <w:divBdr>
                <w:top w:val="none" w:sz="0" w:space="0" w:color="auto"/>
                <w:left w:val="none" w:sz="0" w:space="0" w:color="auto"/>
                <w:bottom w:val="none" w:sz="0" w:space="0" w:color="auto"/>
                <w:right w:val="none" w:sz="0" w:space="0" w:color="auto"/>
              </w:divBdr>
            </w:div>
            <w:div w:id="1283073528">
              <w:marLeft w:val="0"/>
              <w:marRight w:val="0"/>
              <w:marTop w:val="0"/>
              <w:marBottom w:val="0"/>
              <w:divBdr>
                <w:top w:val="none" w:sz="0" w:space="0" w:color="auto"/>
                <w:left w:val="none" w:sz="0" w:space="0" w:color="auto"/>
                <w:bottom w:val="none" w:sz="0" w:space="0" w:color="auto"/>
                <w:right w:val="none" w:sz="0" w:space="0" w:color="auto"/>
              </w:divBdr>
            </w:div>
            <w:div w:id="1341200520">
              <w:marLeft w:val="0"/>
              <w:marRight w:val="0"/>
              <w:marTop w:val="0"/>
              <w:marBottom w:val="0"/>
              <w:divBdr>
                <w:top w:val="none" w:sz="0" w:space="0" w:color="auto"/>
                <w:left w:val="none" w:sz="0" w:space="0" w:color="auto"/>
                <w:bottom w:val="none" w:sz="0" w:space="0" w:color="auto"/>
                <w:right w:val="none" w:sz="0" w:space="0" w:color="auto"/>
              </w:divBdr>
            </w:div>
            <w:div w:id="1374690114">
              <w:marLeft w:val="0"/>
              <w:marRight w:val="0"/>
              <w:marTop w:val="0"/>
              <w:marBottom w:val="0"/>
              <w:divBdr>
                <w:top w:val="none" w:sz="0" w:space="0" w:color="auto"/>
                <w:left w:val="none" w:sz="0" w:space="0" w:color="auto"/>
                <w:bottom w:val="none" w:sz="0" w:space="0" w:color="auto"/>
                <w:right w:val="none" w:sz="0" w:space="0" w:color="auto"/>
              </w:divBdr>
            </w:div>
            <w:div w:id="1411656076">
              <w:marLeft w:val="0"/>
              <w:marRight w:val="0"/>
              <w:marTop w:val="0"/>
              <w:marBottom w:val="0"/>
              <w:divBdr>
                <w:top w:val="none" w:sz="0" w:space="0" w:color="auto"/>
                <w:left w:val="none" w:sz="0" w:space="0" w:color="auto"/>
                <w:bottom w:val="none" w:sz="0" w:space="0" w:color="auto"/>
                <w:right w:val="none" w:sz="0" w:space="0" w:color="auto"/>
              </w:divBdr>
            </w:div>
            <w:div w:id="1449591308">
              <w:marLeft w:val="0"/>
              <w:marRight w:val="0"/>
              <w:marTop w:val="0"/>
              <w:marBottom w:val="0"/>
              <w:divBdr>
                <w:top w:val="none" w:sz="0" w:space="0" w:color="auto"/>
                <w:left w:val="none" w:sz="0" w:space="0" w:color="auto"/>
                <w:bottom w:val="none" w:sz="0" w:space="0" w:color="auto"/>
                <w:right w:val="none" w:sz="0" w:space="0" w:color="auto"/>
              </w:divBdr>
            </w:div>
            <w:div w:id="1668483473">
              <w:marLeft w:val="0"/>
              <w:marRight w:val="0"/>
              <w:marTop w:val="0"/>
              <w:marBottom w:val="0"/>
              <w:divBdr>
                <w:top w:val="none" w:sz="0" w:space="0" w:color="auto"/>
                <w:left w:val="none" w:sz="0" w:space="0" w:color="auto"/>
                <w:bottom w:val="none" w:sz="0" w:space="0" w:color="auto"/>
                <w:right w:val="none" w:sz="0" w:space="0" w:color="auto"/>
              </w:divBdr>
            </w:div>
            <w:div w:id="1849177284">
              <w:marLeft w:val="0"/>
              <w:marRight w:val="0"/>
              <w:marTop w:val="0"/>
              <w:marBottom w:val="0"/>
              <w:divBdr>
                <w:top w:val="none" w:sz="0" w:space="0" w:color="auto"/>
                <w:left w:val="none" w:sz="0" w:space="0" w:color="auto"/>
                <w:bottom w:val="none" w:sz="0" w:space="0" w:color="auto"/>
                <w:right w:val="none" w:sz="0" w:space="0" w:color="auto"/>
              </w:divBdr>
            </w:div>
            <w:div w:id="20846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1541">
      <w:bodyDiv w:val="1"/>
      <w:marLeft w:val="0"/>
      <w:marRight w:val="0"/>
      <w:marTop w:val="0"/>
      <w:marBottom w:val="0"/>
      <w:divBdr>
        <w:top w:val="none" w:sz="0" w:space="0" w:color="auto"/>
        <w:left w:val="none" w:sz="0" w:space="0" w:color="auto"/>
        <w:bottom w:val="none" w:sz="0" w:space="0" w:color="auto"/>
        <w:right w:val="none" w:sz="0" w:space="0" w:color="auto"/>
      </w:divBdr>
      <w:divsChild>
        <w:div w:id="112361401">
          <w:marLeft w:val="0"/>
          <w:marRight w:val="0"/>
          <w:marTop w:val="0"/>
          <w:marBottom w:val="0"/>
          <w:divBdr>
            <w:top w:val="none" w:sz="0" w:space="0" w:color="auto"/>
            <w:left w:val="none" w:sz="0" w:space="0" w:color="auto"/>
            <w:bottom w:val="none" w:sz="0" w:space="0" w:color="auto"/>
            <w:right w:val="none" w:sz="0" w:space="0" w:color="auto"/>
          </w:divBdr>
        </w:div>
      </w:divsChild>
    </w:div>
    <w:div w:id="61680396">
      <w:bodyDiv w:val="1"/>
      <w:marLeft w:val="0"/>
      <w:marRight w:val="0"/>
      <w:marTop w:val="0"/>
      <w:marBottom w:val="0"/>
      <w:divBdr>
        <w:top w:val="none" w:sz="0" w:space="0" w:color="auto"/>
        <w:left w:val="none" w:sz="0" w:space="0" w:color="auto"/>
        <w:bottom w:val="none" w:sz="0" w:space="0" w:color="auto"/>
        <w:right w:val="none" w:sz="0" w:space="0" w:color="auto"/>
      </w:divBdr>
      <w:divsChild>
        <w:div w:id="2138141090">
          <w:marLeft w:val="0"/>
          <w:marRight w:val="0"/>
          <w:marTop w:val="0"/>
          <w:marBottom w:val="0"/>
          <w:divBdr>
            <w:top w:val="none" w:sz="0" w:space="0" w:color="auto"/>
            <w:left w:val="none" w:sz="0" w:space="0" w:color="auto"/>
            <w:bottom w:val="none" w:sz="0" w:space="0" w:color="auto"/>
            <w:right w:val="none" w:sz="0" w:space="0" w:color="auto"/>
          </w:divBdr>
          <w:divsChild>
            <w:div w:id="16279288">
              <w:marLeft w:val="0"/>
              <w:marRight w:val="0"/>
              <w:marTop w:val="0"/>
              <w:marBottom w:val="0"/>
              <w:divBdr>
                <w:top w:val="none" w:sz="0" w:space="0" w:color="auto"/>
                <w:left w:val="none" w:sz="0" w:space="0" w:color="auto"/>
                <w:bottom w:val="none" w:sz="0" w:space="0" w:color="auto"/>
                <w:right w:val="none" w:sz="0" w:space="0" w:color="auto"/>
              </w:divBdr>
            </w:div>
            <w:div w:id="95949885">
              <w:marLeft w:val="0"/>
              <w:marRight w:val="0"/>
              <w:marTop w:val="0"/>
              <w:marBottom w:val="0"/>
              <w:divBdr>
                <w:top w:val="none" w:sz="0" w:space="0" w:color="auto"/>
                <w:left w:val="none" w:sz="0" w:space="0" w:color="auto"/>
                <w:bottom w:val="none" w:sz="0" w:space="0" w:color="auto"/>
                <w:right w:val="none" w:sz="0" w:space="0" w:color="auto"/>
              </w:divBdr>
            </w:div>
            <w:div w:id="381514710">
              <w:marLeft w:val="0"/>
              <w:marRight w:val="0"/>
              <w:marTop w:val="0"/>
              <w:marBottom w:val="0"/>
              <w:divBdr>
                <w:top w:val="none" w:sz="0" w:space="0" w:color="auto"/>
                <w:left w:val="none" w:sz="0" w:space="0" w:color="auto"/>
                <w:bottom w:val="none" w:sz="0" w:space="0" w:color="auto"/>
                <w:right w:val="none" w:sz="0" w:space="0" w:color="auto"/>
              </w:divBdr>
            </w:div>
            <w:div w:id="1214804646">
              <w:marLeft w:val="0"/>
              <w:marRight w:val="0"/>
              <w:marTop w:val="0"/>
              <w:marBottom w:val="0"/>
              <w:divBdr>
                <w:top w:val="none" w:sz="0" w:space="0" w:color="auto"/>
                <w:left w:val="none" w:sz="0" w:space="0" w:color="auto"/>
                <w:bottom w:val="none" w:sz="0" w:space="0" w:color="auto"/>
                <w:right w:val="none" w:sz="0" w:space="0" w:color="auto"/>
              </w:divBdr>
            </w:div>
            <w:div w:id="1430925216">
              <w:marLeft w:val="0"/>
              <w:marRight w:val="0"/>
              <w:marTop w:val="0"/>
              <w:marBottom w:val="0"/>
              <w:divBdr>
                <w:top w:val="none" w:sz="0" w:space="0" w:color="auto"/>
                <w:left w:val="none" w:sz="0" w:space="0" w:color="auto"/>
                <w:bottom w:val="none" w:sz="0" w:space="0" w:color="auto"/>
                <w:right w:val="none" w:sz="0" w:space="0" w:color="auto"/>
              </w:divBdr>
            </w:div>
            <w:div w:id="1722286977">
              <w:marLeft w:val="0"/>
              <w:marRight w:val="0"/>
              <w:marTop w:val="0"/>
              <w:marBottom w:val="0"/>
              <w:divBdr>
                <w:top w:val="none" w:sz="0" w:space="0" w:color="auto"/>
                <w:left w:val="none" w:sz="0" w:space="0" w:color="auto"/>
                <w:bottom w:val="none" w:sz="0" w:space="0" w:color="auto"/>
                <w:right w:val="none" w:sz="0" w:space="0" w:color="auto"/>
              </w:divBdr>
            </w:div>
            <w:div w:id="1920364899">
              <w:marLeft w:val="0"/>
              <w:marRight w:val="0"/>
              <w:marTop w:val="0"/>
              <w:marBottom w:val="0"/>
              <w:divBdr>
                <w:top w:val="none" w:sz="0" w:space="0" w:color="auto"/>
                <w:left w:val="none" w:sz="0" w:space="0" w:color="auto"/>
                <w:bottom w:val="none" w:sz="0" w:space="0" w:color="auto"/>
                <w:right w:val="none" w:sz="0" w:space="0" w:color="auto"/>
              </w:divBdr>
            </w:div>
            <w:div w:id="19430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6795">
      <w:bodyDiv w:val="1"/>
      <w:marLeft w:val="0"/>
      <w:marRight w:val="0"/>
      <w:marTop w:val="0"/>
      <w:marBottom w:val="0"/>
      <w:divBdr>
        <w:top w:val="none" w:sz="0" w:space="0" w:color="auto"/>
        <w:left w:val="none" w:sz="0" w:space="0" w:color="auto"/>
        <w:bottom w:val="none" w:sz="0" w:space="0" w:color="auto"/>
        <w:right w:val="none" w:sz="0" w:space="0" w:color="auto"/>
      </w:divBdr>
      <w:divsChild>
        <w:div w:id="1530145024">
          <w:marLeft w:val="0"/>
          <w:marRight w:val="0"/>
          <w:marTop w:val="0"/>
          <w:marBottom w:val="0"/>
          <w:divBdr>
            <w:top w:val="none" w:sz="0" w:space="0" w:color="auto"/>
            <w:left w:val="none" w:sz="0" w:space="0" w:color="auto"/>
            <w:bottom w:val="none" w:sz="0" w:space="0" w:color="auto"/>
            <w:right w:val="none" w:sz="0" w:space="0" w:color="auto"/>
          </w:divBdr>
          <w:divsChild>
            <w:div w:id="19261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164">
      <w:bodyDiv w:val="1"/>
      <w:marLeft w:val="0"/>
      <w:marRight w:val="0"/>
      <w:marTop w:val="0"/>
      <w:marBottom w:val="0"/>
      <w:divBdr>
        <w:top w:val="none" w:sz="0" w:space="0" w:color="auto"/>
        <w:left w:val="none" w:sz="0" w:space="0" w:color="auto"/>
        <w:bottom w:val="none" w:sz="0" w:space="0" w:color="auto"/>
        <w:right w:val="none" w:sz="0" w:space="0" w:color="auto"/>
      </w:divBdr>
    </w:div>
    <w:div w:id="88698580">
      <w:bodyDiv w:val="1"/>
      <w:marLeft w:val="0"/>
      <w:marRight w:val="0"/>
      <w:marTop w:val="0"/>
      <w:marBottom w:val="0"/>
      <w:divBdr>
        <w:top w:val="none" w:sz="0" w:space="0" w:color="auto"/>
        <w:left w:val="none" w:sz="0" w:space="0" w:color="auto"/>
        <w:bottom w:val="none" w:sz="0" w:space="0" w:color="auto"/>
        <w:right w:val="none" w:sz="0" w:space="0" w:color="auto"/>
      </w:divBdr>
      <w:divsChild>
        <w:div w:id="1604999678">
          <w:marLeft w:val="0"/>
          <w:marRight w:val="0"/>
          <w:marTop w:val="0"/>
          <w:marBottom w:val="0"/>
          <w:divBdr>
            <w:top w:val="none" w:sz="0" w:space="0" w:color="auto"/>
            <w:left w:val="none" w:sz="0" w:space="0" w:color="auto"/>
            <w:bottom w:val="none" w:sz="0" w:space="0" w:color="auto"/>
            <w:right w:val="none" w:sz="0" w:space="0" w:color="auto"/>
          </w:divBdr>
          <w:divsChild>
            <w:div w:id="92211436">
              <w:marLeft w:val="0"/>
              <w:marRight w:val="0"/>
              <w:marTop w:val="0"/>
              <w:marBottom w:val="0"/>
              <w:divBdr>
                <w:top w:val="none" w:sz="0" w:space="0" w:color="auto"/>
                <w:left w:val="none" w:sz="0" w:space="0" w:color="auto"/>
                <w:bottom w:val="none" w:sz="0" w:space="0" w:color="auto"/>
                <w:right w:val="none" w:sz="0" w:space="0" w:color="auto"/>
              </w:divBdr>
            </w:div>
            <w:div w:id="150220133">
              <w:marLeft w:val="0"/>
              <w:marRight w:val="0"/>
              <w:marTop w:val="0"/>
              <w:marBottom w:val="0"/>
              <w:divBdr>
                <w:top w:val="none" w:sz="0" w:space="0" w:color="auto"/>
                <w:left w:val="none" w:sz="0" w:space="0" w:color="auto"/>
                <w:bottom w:val="none" w:sz="0" w:space="0" w:color="auto"/>
                <w:right w:val="none" w:sz="0" w:space="0" w:color="auto"/>
              </w:divBdr>
            </w:div>
            <w:div w:id="312489184">
              <w:marLeft w:val="0"/>
              <w:marRight w:val="0"/>
              <w:marTop w:val="0"/>
              <w:marBottom w:val="0"/>
              <w:divBdr>
                <w:top w:val="none" w:sz="0" w:space="0" w:color="auto"/>
                <w:left w:val="none" w:sz="0" w:space="0" w:color="auto"/>
                <w:bottom w:val="none" w:sz="0" w:space="0" w:color="auto"/>
                <w:right w:val="none" w:sz="0" w:space="0" w:color="auto"/>
              </w:divBdr>
            </w:div>
            <w:div w:id="404380200">
              <w:marLeft w:val="0"/>
              <w:marRight w:val="0"/>
              <w:marTop w:val="0"/>
              <w:marBottom w:val="0"/>
              <w:divBdr>
                <w:top w:val="none" w:sz="0" w:space="0" w:color="auto"/>
                <w:left w:val="none" w:sz="0" w:space="0" w:color="auto"/>
                <w:bottom w:val="none" w:sz="0" w:space="0" w:color="auto"/>
                <w:right w:val="none" w:sz="0" w:space="0" w:color="auto"/>
              </w:divBdr>
            </w:div>
            <w:div w:id="479813477">
              <w:marLeft w:val="0"/>
              <w:marRight w:val="0"/>
              <w:marTop w:val="0"/>
              <w:marBottom w:val="0"/>
              <w:divBdr>
                <w:top w:val="none" w:sz="0" w:space="0" w:color="auto"/>
                <w:left w:val="none" w:sz="0" w:space="0" w:color="auto"/>
                <w:bottom w:val="none" w:sz="0" w:space="0" w:color="auto"/>
                <w:right w:val="none" w:sz="0" w:space="0" w:color="auto"/>
              </w:divBdr>
            </w:div>
            <w:div w:id="650603751">
              <w:marLeft w:val="0"/>
              <w:marRight w:val="0"/>
              <w:marTop w:val="0"/>
              <w:marBottom w:val="0"/>
              <w:divBdr>
                <w:top w:val="none" w:sz="0" w:space="0" w:color="auto"/>
                <w:left w:val="none" w:sz="0" w:space="0" w:color="auto"/>
                <w:bottom w:val="none" w:sz="0" w:space="0" w:color="auto"/>
                <w:right w:val="none" w:sz="0" w:space="0" w:color="auto"/>
              </w:divBdr>
            </w:div>
            <w:div w:id="651369754">
              <w:marLeft w:val="0"/>
              <w:marRight w:val="0"/>
              <w:marTop w:val="0"/>
              <w:marBottom w:val="0"/>
              <w:divBdr>
                <w:top w:val="none" w:sz="0" w:space="0" w:color="auto"/>
                <w:left w:val="none" w:sz="0" w:space="0" w:color="auto"/>
                <w:bottom w:val="none" w:sz="0" w:space="0" w:color="auto"/>
                <w:right w:val="none" w:sz="0" w:space="0" w:color="auto"/>
              </w:divBdr>
            </w:div>
            <w:div w:id="970404222">
              <w:marLeft w:val="0"/>
              <w:marRight w:val="0"/>
              <w:marTop w:val="0"/>
              <w:marBottom w:val="0"/>
              <w:divBdr>
                <w:top w:val="none" w:sz="0" w:space="0" w:color="auto"/>
                <w:left w:val="none" w:sz="0" w:space="0" w:color="auto"/>
                <w:bottom w:val="none" w:sz="0" w:space="0" w:color="auto"/>
                <w:right w:val="none" w:sz="0" w:space="0" w:color="auto"/>
              </w:divBdr>
            </w:div>
            <w:div w:id="1134981878">
              <w:marLeft w:val="0"/>
              <w:marRight w:val="0"/>
              <w:marTop w:val="0"/>
              <w:marBottom w:val="0"/>
              <w:divBdr>
                <w:top w:val="none" w:sz="0" w:space="0" w:color="auto"/>
                <w:left w:val="none" w:sz="0" w:space="0" w:color="auto"/>
                <w:bottom w:val="none" w:sz="0" w:space="0" w:color="auto"/>
                <w:right w:val="none" w:sz="0" w:space="0" w:color="auto"/>
              </w:divBdr>
            </w:div>
            <w:div w:id="1236744909">
              <w:marLeft w:val="0"/>
              <w:marRight w:val="0"/>
              <w:marTop w:val="0"/>
              <w:marBottom w:val="0"/>
              <w:divBdr>
                <w:top w:val="none" w:sz="0" w:space="0" w:color="auto"/>
                <w:left w:val="none" w:sz="0" w:space="0" w:color="auto"/>
                <w:bottom w:val="none" w:sz="0" w:space="0" w:color="auto"/>
                <w:right w:val="none" w:sz="0" w:space="0" w:color="auto"/>
              </w:divBdr>
            </w:div>
            <w:div w:id="1237204051">
              <w:marLeft w:val="0"/>
              <w:marRight w:val="0"/>
              <w:marTop w:val="0"/>
              <w:marBottom w:val="0"/>
              <w:divBdr>
                <w:top w:val="none" w:sz="0" w:space="0" w:color="auto"/>
                <w:left w:val="none" w:sz="0" w:space="0" w:color="auto"/>
                <w:bottom w:val="none" w:sz="0" w:space="0" w:color="auto"/>
                <w:right w:val="none" w:sz="0" w:space="0" w:color="auto"/>
              </w:divBdr>
            </w:div>
            <w:div w:id="1285387575">
              <w:marLeft w:val="0"/>
              <w:marRight w:val="0"/>
              <w:marTop w:val="0"/>
              <w:marBottom w:val="0"/>
              <w:divBdr>
                <w:top w:val="none" w:sz="0" w:space="0" w:color="auto"/>
                <w:left w:val="none" w:sz="0" w:space="0" w:color="auto"/>
                <w:bottom w:val="none" w:sz="0" w:space="0" w:color="auto"/>
                <w:right w:val="none" w:sz="0" w:space="0" w:color="auto"/>
              </w:divBdr>
            </w:div>
            <w:div w:id="1455322502">
              <w:marLeft w:val="0"/>
              <w:marRight w:val="0"/>
              <w:marTop w:val="0"/>
              <w:marBottom w:val="0"/>
              <w:divBdr>
                <w:top w:val="none" w:sz="0" w:space="0" w:color="auto"/>
                <w:left w:val="none" w:sz="0" w:space="0" w:color="auto"/>
                <w:bottom w:val="none" w:sz="0" w:space="0" w:color="auto"/>
                <w:right w:val="none" w:sz="0" w:space="0" w:color="auto"/>
              </w:divBdr>
            </w:div>
            <w:div w:id="1677609470">
              <w:marLeft w:val="0"/>
              <w:marRight w:val="0"/>
              <w:marTop w:val="0"/>
              <w:marBottom w:val="0"/>
              <w:divBdr>
                <w:top w:val="none" w:sz="0" w:space="0" w:color="auto"/>
                <w:left w:val="none" w:sz="0" w:space="0" w:color="auto"/>
                <w:bottom w:val="none" w:sz="0" w:space="0" w:color="auto"/>
                <w:right w:val="none" w:sz="0" w:space="0" w:color="auto"/>
              </w:divBdr>
            </w:div>
            <w:div w:id="1701782331">
              <w:marLeft w:val="0"/>
              <w:marRight w:val="0"/>
              <w:marTop w:val="0"/>
              <w:marBottom w:val="0"/>
              <w:divBdr>
                <w:top w:val="none" w:sz="0" w:space="0" w:color="auto"/>
                <w:left w:val="none" w:sz="0" w:space="0" w:color="auto"/>
                <w:bottom w:val="none" w:sz="0" w:space="0" w:color="auto"/>
                <w:right w:val="none" w:sz="0" w:space="0" w:color="auto"/>
              </w:divBdr>
            </w:div>
            <w:div w:id="1906182992">
              <w:marLeft w:val="0"/>
              <w:marRight w:val="0"/>
              <w:marTop w:val="0"/>
              <w:marBottom w:val="0"/>
              <w:divBdr>
                <w:top w:val="none" w:sz="0" w:space="0" w:color="auto"/>
                <w:left w:val="none" w:sz="0" w:space="0" w:color="auto"/>
                <w:bottom w:val="none" w:sz="0" w:space="0" w:color="auto"/>
                <w:right w:val="none" w:sz="0" w:space="0" w:color="auto"/>
              </w:divBdr>
            </w:div>
            <w:div w:id="204146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7871">
      <w:bodyDiv w:val="1"/>
      <w:marLeft w:val="0"/>
      <w:marRight w:val="0"/>
      <w:marTop w:val="0"/>
      <w:marBottom w:val="0"/>
      <w:divBdr>
        <w:top w:val="none" w:sz="0" w:space="0" w:color="auto"/>
        <w:left w:val="none" w:sz="0" w:space="0" w:color="auto"/>
        <w:bottom w:val="none" w:sz="0" w:space="0" w:color="auto"/>
        <w:right w:val="none" w:sz="0" w:space="0" w:color="auto"/>
      </w:divBdr>
      <w:divsChild>
        <w:div w:id="2054379720">
          <w:marLeft w:val="0"/>
          <w:marRight w:val="0"/>
          <w:marTop w:val="0"/>
          <w:marBottom w:val="0"/>
          <w:divBdr>
            <w:top w:val="none" w:sz="0" w:space="0" w:color="auto"/>
            <w:left w:val="none" w:sz="0" w:space="0" w:color="auto"/>
            <w:bottom w:val="none" w:sz="0" w:space="0" w:color="auto"/>
            <w:right w:val="none" w:sz="0" w:space="0" w:color="auto"/>
          </w:divBdr>
        </w:div>
      </w:divsChild>
    </w:div>
    <w:div w:id="116225209">
      <w:bodyDiv w:val="1"/>
      <w:marLeft w:val="0"/>
      <w:marRight w:val="0"/>
      <w:marTop w:val="0"/>
      <w:marBottom w:val="0"/>
      <w:divBdr>
        <w:top w:val="none" w:sz="0" w:space="0" w:color="auto"/>
        <w:left w:val="none" w:sz="0" w:space="0" w:color="auto"/>
        <w:bottom w:val="none" w:sz="0" w:space="0" w:color="auto"/>
        <w:right w:val="none" w:sz="0" w:space="0" w:color="auto"/>
      </w:divBdr>
      <w:divsChild>
        <w:div w:id="433211520">
          <w:marLeft w:val="0"/>
          <w:marRight w:val="0"/>
          <w:marTop w:val="0"/>
          <w:marBottom w:val="0"/>
          <w:divBdr>
            <w:top w:val="none" w:sz="0" w:space="0" w:color="auto"/>
            <w:left w:val="none" w:sz="0" w:space="0" w:color="auto"/>
            <w:bottom w:val="none" w:sz="0" w:space="0" w:color="auto"/>
            <w:right w:val="none" w:sz="0" w:space="0" w:color="auto"/>
          </w:divBdr>
          <w:divsChild>
            <w:div w:id="298340550">
              <w:marLeft w:val="0"/>
              <w:marRight w:val="0"/>
              <w:marTop w:val="0"/>
              <w:marBottom w:val="0"/>
              <w:divBdr>
                <w:top w:val="none" w:sz="0" w:space="0" w:color="auto"/>
                <w:left w:val="none" w:sz="0" w:space="0" w:color="auto"/>
                <w:bottom w:val="none" w:sz="0" w:space="0" w:color="auto"/>
                <w:right w:val="none" w:sz="0" w:space="0" w:color="auto"/>
              </w:divBdr>
            </w:div>
            <w:div w:id="345014139">
              <w:marLeft w:val="0"/>
              <w:marRight w:val="0"/>
              <w:marTop w:val="0"/>
              <w:marBottom w:val="0"/>
              <w:divBdr>
                <w:top w:val="none" w:sz="0" w:space="0" w:color="auto"/>
                <w:left w:val="none" w:sz="0" w:space="0" w:color="auto"/>
                <w:bottom w:val="none" w:sz="0" w:space="0" w:color="auto"/>
                <w:right w:val="none" w:sz="0" w:space="0" w:color="auto"/>
              </w:divBdr>
            </w:div>
            <w:div w:id="615215824">
              <w:marLeft w:val="0"/>
              <w:marRight w:val="0"/>
              <w:marTop w:val="0"/>
              <w:marBottom w:val="0"/>
              <w:divBdr>
                <w:top w:val="none" w:sz="0" w:space="0" w:color="auto"/>
                <w:left w:val="none" w:sz="0" w:space="0" w:color="auto"/>
                <w:bottom w:val="none" w:sz="0" w:space="0" w:color="auto"/>
                <w:right w:val="none" w:sz="0" w:space="0" w:color="auto"/>
              </w:divBdr>
            </w:div>
            <w:div w:id="922103482">
              <w:marLeft w:val="0"/>
              <w:marRight w:val="0"/>
              <w:marTop w:val="0"/>
              <w:marBottom w:val="0"/>
              <w:divBdr>
                <w:top w:val="none" w:sz="0" w:space="0" w:color="auto"/>
                <w:left w:val="none" w:sz="0" w:space="0" w:color="auto"/>
                <w:bottom w:val="none" w:sz="0" w:space="0" w:color="auto"/>
                <w:right w:val="none" w:sz="0" w:space="0" w:color="auto"/>
              </w:divBdr>
            </w:div>
            <w:div w:id="927737777">
              <w:marLeft w:val="0"/>
              <w:marRight w:val="0"/>
              <w:marTop w:val="0"/>
              <w:marBottom w:val="0"/>
              <w:divBdr>
                <w:top w:val="none" w:sz="0" w:space="0" w:color="auto"/>
                <w:left w:val="none" w:sz="0" w:space="0" w:color="auto"/>
                <w:bottom w:val="none" w:sz="0" w:space="0" w:color="auto"/>
                <w:right w:val="none" w:sz="0" w:space="0" w:color="auto"/>
              </w:divBdr>
            </w:div>
            <w:div w:id="1035084127">
              <w:marLeft w:val="0"/>
              <w:marRight w:val="0"/>
              <w:marTop w:val="0"/>
              <w:marBottom w:val="0"/>
              <w:divBdr>
                <w:top w:val="none" w:sz="0" w:space="0" w:color="auto"/>
                <w:left w:val="none" w:sz="0" w:space="0" w:color="auto"/>
                <w:bottom w:val="none" w:sz="0" w:space="0" w:color="auto"/>
                <w:right w:val="none" w:sz="0" w:space="0" w:color="auto"/>
              </w:divBdr>
            </w:div>
            <w:div w:id="1045831971">
              <w:marLeft w:val="0"/>
              <w:marRight w:val="0"/>
              <w:marTop w:val="0"/>
              <w:marBottom w:val="0"/>
              <w:divBdr>
                <w:top w:val="none" w:sz="0" w:space="0" w:color="auto"/>
                <w:left w:val="none" w:sz="0" w:space="0" w:color="auto"/>
                <w:bottom w:val="none" w:sz="0" w:space="0" w:color="auto"/>
                <w:right w:val="none" w:sz="0" w:space="0" w:color="auto"/>
              </w:divBdr>
            </w:div>
            <w:div w:id="1121875130">
              <w:marLeft w:val="0"/>
              <w:marRight w:val="0"/>
              <w:marTop w:val="0"/>
              <w:marBottom w:val="0"/>
              <w:divBdr>
                <w:top w:val="none" w:sz="0" w:space="0" w:color="auto"/>
                <w:left w:val="none" w:sz="0" w:space="0" w:color="auto"/>
                <w:bottom w:val="none" w:sz="0" w:space="0" w:color="auto"/>
                <w:right w:val="none" w:sz="0" w:space="0" w:color="auto"/>
              </w:divBdr>
            </w:div>
            <w:div w:id="1165363380">
              <w:marLeft w:val="0"/>
              <w:marRight w:val="0"/>
              <w:marTop w:val="0"/>
              <w:marBottom w:val="0"/>
              <w:divBdr>
                <w:top w:val="none" w:sz="0" w:space="0" w:color="auto"/>
                <w:left w:val="none" w:sz="0" w:space="0" w:color="auto"/>
                <w:bottom w:val="none" w:sz="0" w:space="0" w:color="auto"/>
                <w:right w:val="none" w:sz="0" w:space="0" w:color="auto"/>
              </w:divBdr>
            </w:div>
            <w:div w:id="1166555699">
              <w:marLeft w:val="0"/>
              <w:marRight w:val="0"/>
              <w:marTop w:val="0"/>
              <w:marBottom w:val="0"/>
              <w:divBdr>
                <w:top w:val="none" w:sz="0" w:space="0" w:color="auto"/>
                <w:left w:val="none" w:sz="0" w:space="0" w:color="auto"/>
                <w:bottom w:val="none" w:sz="0" w:space="0" w:color="auto"/>
                <w:right w:val="none" w:sz="0" w:space="0" w:color="auto"/>
              </w:divBdr>
            </w:div>
            <w:div w:id="1246844286">
              <w:marLeft w:val="0"/>
              <w:marRight w:val="0"/>
              <w:marTop w:val="0"/>
              <w:marBottom w:val="0"/>
              <w:divBdr>
                <w:top w:val="none" w:sz="0" w:space="0" w:color="auto"/>
                <w:left w:val="none" w:sz="0" w:space="0" w:color="auto"/>
                <w:bottom w:val="none" w:sz="0" w:space="0" w:color="auto"/>
                <w:right w:val="none" w:sz="0" w:space="0" w:color="auto"/>
              </w:divBdr>
            </w:div>
            <w:div w:id="1368985119">
              <w:marLeft w:val="0"/>
              <w:marRight w:val="0"/>
              <w:marTop w:val="0"/>
              <w:marBottom w:val="0"/>
              <w:divBdr>
                <w:top w:val="none" w:sz="0" w:space="0" w:color="auto"/>
                <w:left w:val="none" w:sz="0" w:space="0" w:color="auto"/>
                <w:bottom w:val="none" w:sz="0" w:space="0" w:color="auto"/>
                <w:right w:val="none" w:sz="0" w:space="0" w:color="auto"/>
              </w:divBdr>
            </w:div>
            <w:div w:id="1396271956">
              <w:marLeft w:val="0"/>
              <w:marRight w:val="0"/>
              <w:marTop w:val="0"/>
              <w:marBottom w:val="0"/>
              <w:divBdr>
                <w:top w:val="none" w:sz="0" w:space="0" w:color="auto"/>
                <w:left w:val="none" w:sz="0" w:space="0" w:color="auto"/>
                <w:bottom w:val="none" w:sz="0" w:space="0" w:color="auto"/>
                <w:right w:val="none" w:sz="0" w:space="0" w:color="auto"/>
              </w:divBdr>
            </w:div>
            <w:div w:id="1495994674">
              <w:marLeft w:val="0"/>
              <w:marRight w:val="0"/>
              <w:marTop w:val="0"/>
              <w:marBottom w:val="0"/>
              <w:divBdr>
                <w:top w:val="none" w:sz="0" w:space="0" w:color="auto"/>
                <w:left w:val="none" w:sz="0" w:space="0" w:color="auto"/>
                <w:bottom w:val="none" w:sz="0" w:space="0" w:color="auto"/>
                <w:right w:val="none" w:sz="0" w:space="0" w:color="auto"/>
              </w:divBdr>
            </w:div>
            <w:div w:id="1516534502">
              <w:marLeft w:val="0"/>
              <w:marRight w:val="0"/>
              <w:marTop w:val="0"/>
              <w:marBottom w:val="0"/>
              <w:divBdr>
                <w:top w:val="none" w:sz="0" w:space="0" w:color="auto"/>
                <w:left w:val="none" w:sz="0" w:space="0" w:color="auto"/>
                <w:bottom w:val="none" w:sz="0" w:space="0" w:color="auto"/>
                <w:right w:val="none" w:sz="0" w:space="0" w:color="auto"/>
              </w:divBdr>
            </w:div>
            <w:div w:id="1517187633">
              <w:marLeft w:val="0"/>
              <w:marRight w:val="0"/>
              <w:marTop w:val="0"/>
              <w:marBottom w:val="0"/>
              <w:divBdr>
                <w:top w:val="none" w:sz="0" w:space="0" w:color="auto"/>
                <w:left w:val="none" w:sz="0" w:space="0" w:color="auto"/>
                <w:bottom w:val="none" w:sz="0" w:space="0" w:color="auto"/>
                <w:right w:val="none" w:sz="0" w:space="0" w:color="auto"/>
              </w:divBdr>
            </w:div>
            <w:div w:id="1607926788">
              <w:marLeft w:val="0"/>
              <w:marRight w:val="0"/>
              <w:marTop w:val="0"/>
              <w:marBottom w:val="0"/>
              <w:divBdr>
                <w:top w:val="none" w:sz="0" w:space="0" w:color="auto"/>
                <w:left w:val="none" w:sz="0" w:space="0" w:color="auto"/>
                <w:bottom w:val="none" w:sz="0" w:space="0" w:color="auto"/>
                <w:right w:val="none" w:sz="0" w:space="0" w:color="auto"/>
              </w:divBdr>
            </w:div>
            <w:div w:id="1735732720">
              <w:marLeft w:val="0"/>
              <w:marRight w:val="0"/>
              <w:marTop w:val="0"/>
              <w:marBottom w:val="0"/>
              <w:divBdr>
                <w:top w:val="none" w:sz="0" w:space="0" w:color="auto"/>
                <w:left w:val="none" w:sz="0" w:space="0" w:color="auto"/>
                <w:bottom w:val="none" w:sz="0" w:space="0" w:color="auto"/>
                <w:right w:val="none" w:sz="0" w:space="0" w:color="auto"/>
              </w:divBdr>
            </w:div>
            <w:div w:id="1874146795">
              <w:marLeft w:val="0"/>
              <w:marRight w:val="0"/>
              <w:marTop w:val="0"/>
              <w:marBottom w:val="0"/>
              <w:divBdr>
                <w:top w:val="none" w:sz="0" w:space="0" w:color="auto"/>
                <w:left w:val="none" w:sz="0" w:space="0" w:color="auto"/>
                <w:bottom w:val="none" w:sz="0" w:space="0" w:color="auto"/>
                <w:right w:val="none" w:sz="0" w:space="0" w:color="auto"/>
              </w:divBdr>
            </w:div>
            <w:div w:id="2061241814">
              <w:marLeft w:val="0"/>
              <w:marRight w:val="0"/>
              <w:marTop w:val="0"/>
              <w:marBottom w:val="0"/>
              <w:divBdr>
                <w:top w:val="none" w:sz="0" w:space="0" w:color="auto"/>
                <w:left w:val="none" w:sz="0" w:space="0" w:color="auto"/>
                <w:bottom w:val="none" w:sz="0" w:space="0" w:color="auto"/>
                <w:right w:val="none" w:sz="0" w:space="0" w:color="auto"/>
              </w:divBdr>
            </w:div>
            <w:div w:id="21144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6809">
      <w:bodyDiv w:val="1"/>
      <w:marLeft w:val="0"/>
      <w:marRight w:val="0"/>
      <w:marTop w:val="0"/>
      <w:marBottom w:val="0"/>
      <w:divBdr>
        <w:top w:val="none" w:sz="0" w:space="0" w:color="auto"/>
        <w:left w:val="none" w:sz="0" w:space="0" w:color="auto"/>
        <w:bottom w:val="none" w:sz="0" w:space="0" w:color="auto"/>
        <w:right w:val="none" w:sz="0" w:space="0" w:color="auto"/>
      </w:divBdr>
      <w:divsChild>
        <w:div w:id="459156099">
          <w:marLeft w:val="0"/>
          <w:marRight w:val="0"/>
          <w:marTop w:val="0"/>
          <w:marBottom w:val="0"/>
          <w:divBdr>
            <w:top w:val="none" w:sz="0" w:space="0" w:color="auto"/>
            <w:left w:val="none" w:sz="0" w:space="0" w:color="auto"/>
            <w:bottom w:val="none" w:sz="0" w:space="0" w:color="auto"/>
            <w:right w:val="none" w:sz="0" w:space="0" w:color="auto"/>
          </w:divBdr>
          <w:divsChild>
            <w:div w:id="32390209">
              <w:marLeft w:val="0"/>
              <w:marRight w:val="0"/>
              <w:marTop w:val="0"/>
              <w:marBottom w:val="0"/>
              <w:divBdr>
                <w:top w:val="none" w:sz="0" w:space="0" w:color="auto"/>
                <w:left w:val="none" w:sz="0" w:space="0" w:color="auto"/>
                <w:bottom w:val="none" w:sz="0" w:space="0" w:color="auto"/>
                <w:right w:val="none" w:sz="0" w:space="0" w:color="auto"/>
              </w:divBdr>
            </w:div>
            <w:div w:id="180170494">
              <w:marLeft w:val="0"/>
              <w:marRight w:val="0"/>
              <w:marTop w:val="0"/>
              <w:marBottom w:val="0"/>
              <w:divBdr>
                <w:top w:val="none" w:sz="0" w:space="0" w:color="auto"/>
                <w:left w:val="none" w:sz="0" w:space="0" w:color="auto"/>
                <w:bottom w:val="none" w:sz="0" w:space="0" w:color="auto"/>
                <w:right w:val="none" w:sz="0" w:space="0" w:color="auto"/>
              </w:divBdr>
            </w:div>
            <w:div w:id="495920415">
              <w:marLeft w:val="0"/>
              <w:marRight w:val="0"/>
              <w:marTop w:val="0"/>
              <w:marBottom w:val="0"/>
              <w:divBdr>
                <w:top w:val="none" w:sz="0" w:space="0" w:color="auto"/>
                <w:left w:val="none" w:sz="0" w:space="0" w:color="auto"/>
                <w:bottom w:val="none" w:sz="0" w:space="0" w:color="auto"/>
                <w:right w:val="none" w:sz="0" w:space="0" w:color="auto"/>
              </w:divBdr>
            </w:div>
            <w:div w:id="1473207206">
              <w:marLeft w:val="0"/>
              <w:marRight w:val="0"/>
              <w:marTop w:val="0"/>
              <w:marBottom w:val="0"/>
              <w:divBdr>
                <w:top w:val="none" w:sz="0" w:space="0" w:color="auto"/>
                <w:left w:val="none" w:sz="0" w:space="0" w:color="auto"/>
                <w:bottom w:val="none" w:sz="0" w:space="0" w:color="auto"/>
                <w:right w:val="none" w:sz="0" w:space="0" w:color="auto"/>
              </w:divBdr>
            </w:div>
            <w:div w:id="1509178395">
              <w:marLeft w:val="0"/>
              <w:marRight w:val="0"/>
              <w:marTop w:val="0"/>
              <w:marBottom w:val="0"/>
              <w:divBdr>
                <w:top w:val="none" w:sz="0" w:space="0" w:color="auto"/>
                <w:left w:val="none" w:sz="0" w:space="0" w:color="auto"/>
                <w:bottom w:val="none" w:sz="0" w:space="0" w:color="auto"/>
                <w:right w:val="none" w:sz="0" w:space="0" w:color="auto"/>
              </w:divBdr>
            </w:div>
            <w:div w:id="1831091103">
              <w:marLeft w:val="0"/>
              <w:marRight w:val="0"/>
              <w:marTop w:val="0"/>
              <w:marBottom w:val="0"/>
              <w:divBdr>
                <w:top w:val="none" w:sz="0" w:space="0" w:color="auto"/>
                <w:left w:val="none" w:sz="0" w:space="0" w:color="auto"/>
                <w:bottom w:val="none" w:sz="0" w:space="0" w:color="auto"/>
                <w:right w:val="none" w:sz="0" w:space="0" w:color="auto"/>
              </w:divBdr>
            </w:div>
            <w:div w:id="194094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338">
      <w:bodyDiv w:val="1"/>
      <w:marLeft w:val="0"/>
      <w:marRight w:val="0"/>
      <w:marTop w:val="0"/>
      <w:marBottom w:val="0"/>
      <w:divBdr>
        <w:top w:val="none" w:sz="0" w:space="0" w:color="auto"/>
        <w:left w:val="none" w:sz="0" w:space="0" w:color="auto"/>
        <w:bottom w:val="none" w:sz="0" w:space="0" w:color="auto"/>
        <w:right w:val="none" w:sz="0" w:space="0" w:color="auto"/>
      </w:divBdr>
      <w:divsChild>
        <w:div w:id="1343239912">
          <w:marLeft w:val="0"/>
          <w:marRight w:val="0"/>
          <w:marTop w:val="0"/>
          <w:marBottom w:val="0"/>
          <w:divBdr>
            <w:top w:val="none" w:sz="0" w:space="0" w:color="auto"/>
            <w:left w:val="none" w:sz="0" w:space="0" w:color="auto"/>
            <w:bottom w:val="none" w:sz="0" w:space="0" w:color="auto"/>
            <w:right w:val="none" w:sz="0" w:space="0" w:color="auto"/>
          </w:divBdr>
          <w:divsChild>
            <w:div w:id="233661691">
              <w:marLeft w:val="0"/>
              <w:marRight w:val="0"/>
              <w:marTop w:val="0"/>
              <w:marBottom w:val="0"/>
              <w:divBdr>
                <w:top w:val="none" w:sz="0" w:space="0" w:color="auto"/>
                <w:left w:val="none" w:sz="0" w:space="0" w:color="auto"/>
                <w:bottom w:val="none" w:sz="0" w:space="0" w:color="auto"/>
                <w:right w:val="none" w:sz="0" w:space="0" w:color="auto"/>
              </w:divBdr>
            </w:div>
            <w:div w:id="240021446">
              <w:marLeft w:val="0"/>
              <w:marRight w:val="0"/>
              <w:marTop w:val="0"/>
              <w:marBottom w:val="0"/>
              <w:divBdr>
                <w:top w:val="none" w:sz="0" w:space="0" w:color="auto"/>
                <w:left w:val="none" w:sz="0" w:space="0" w:color="auto"/>
                <w:bottom w:val="none" w:sz="0" w:space="0" w:color="auto"/>
                <w:right w:val="none" w:sz="0" w:space="0" w:color="auto"/>
              </w:divBdr>
            </w:div>
            <w:div w:id="366100376">
              <w:marLeft w:val="0"/>
              <w:marRight w:val="0"/>
              <w:marTop w:val="0"/>
              <w:marBottom w:val="0"/>
              <w:divBdr>
                <w:top w:val="none" w:sz="0" w:space="0" w:color="auto"/>
                <w:left w:val="none" w:sz="0" w:space="0" w:color="auto"/>
                <w:bottom w:val="none" w:sz="0" w:space="0" w:color="auto"/>
                <w:right w:val="none" w:sz="0" w:space="0" w:color="auto"/>
              </w:divBdr>
            </w:div>
            <w:div w:id="386147930">
              <w:marLeft w:val="0"/>
              <w:marRight w:val="0"/>
              <w:marTop w:val="0"/>
              <w:marBottom w:val="0"/>
              <w:divBdr>
                <w:top w:val="none" w:sz="0" w:space="0" w:color="auto"/>
                <w:left w:val="none" w:sz="0" w:space="0" w:color="auto"/>
                <w:bottom w:val="none" w:sz="0" w:space="0" w:color="auto"/>
                <w:right w:val="none" w:sz="0" w:space="0" w:color="auto"/>
              </w:divBdr>
            </w:div>
            <w:div w:id="694186075">
              <w:marLeft w:val="0"/>
              <w:marRight w:val="0"/>
              <w:marTop w:val="0"/>
              <w:marBottom w:val="0"/>
              <w:divBdr>
                <w:top w:val="none" w:sz="0" w:space="0" w:color="auto"/>
                <w:left w:val="none" w:sz="0" w:space="0" w:color="auto"/>
                <w:bottom w:val="none" w:sz="0" w:space="0" w:color="auto"/>
                <w:right w:val="none" w:sz="0" w:space="0" w:color="auto"/>
              </w:divBdr>
            </w:div>
            <w:div w:id="798189399">
              <w:marLeft w:val="0"/>
              <w:marRight w:val="0"/>
              <w:marTop w:val="0"/>
              <w:marBottom w:val="0"/>
              <w:divBdr>
                <w:top w:val="none" w:sz="0" w:space="0" w:color="auto"/>
                <w:left w:val="none" w:sz="0" w:space="0" w:color="auto"/>
                <w:bottom w:val="none" w:sz="0" w:space="0" w:color="auto"/>
                <w:right w:val="none" w:sz="0" w:space="0" w:color="auto"/>
              </w:divBdr>
            </w:div>
            <w:div w:id="837647524">
              <w:marLeft w:val="0"/>
              <w:marRight w:val="0"/>
              <w:marTop w:val="0"/>
              <w:marBottom w:val="0"/>
              <w:divBdr>
                <w:top w:val="none" w:sz="0" w:space="0" w:color="auto"/>
                <w:left w:val="none" w:sz="0" w:space="0" w:color="auto"/>
                <w:bottom w:val="none" w:sz="0" w:space="0" w:color="auto"/>
                <w:right w:val="none" w:sz="0" w:space="0" w:color="auto"/>
              </w:divBdr>
            </w:div>
            <w:div w:id="963536237">
              <w:marLeft w:val="0"/>
              <w:marRight w:val="0"/>
              <w:marTop w:val="0"/>
              <w:marBottom w:val="0"/>
              <w:divBdr>
                <w:top w:val="none" w:sz="0" w:space="0" w:color="auto"/>
                <w:left w:val="none" w:sz="0" w:space="0" w:color="auto"/>
                <w:bottom w:val="none" w:sz="0" w:space="0" w:color="auto"/>
                <w:right w:val="none" w:sz="0" w:space="0" w:color="auto"/>
              </w:divBdr>
            </w:div>
            <w:div w:id="1010259712">
              <w:marLeft w:val="0"/>
              <w:marRight w:val="0"/>
              <w:marTop w:val="0"/>
              <w:marBottom w:val="0"/>
              <w:divBdr>
                <w:top w:val="none" w:sz="0" w:space="0" w:color="auto"/>
                <w:left w:val="none" w:sz="0" w:space="0" w:color="auto"/>
                <w:bottom w:val="none" w:sz="0" w:space="0" w:color="auto"/>
                <w:right w:val="none" w:sz="0" w:space="0" w:color="auto"/>
              </w:divBdr>
            </w:div>
            <w:div w:id="1039671859">
              <w:marLeft w:val="0"/>
              <w:marRight w:val="0"/>
              <w:marTop w:val="0"/>
              <w:marBottom w:val="0"/>
              <w:divBdr>
                <w:top w:val="none" w:sz="0" w:space="0" w:color="auto"/>
                <w:left w:val="none" w:sz="0" w:space="0" w:color="auto"/>
                <w:bottom w:val="none" w:sz="0" w:space="0" w:color="auto"/>
                <w:right w:val="none" w:sz="0" w:space="0" w:color="auto"/>
              </w:divBdr>
            </w:div>
            <w:div w:id="1049571944">
              <w:marLeft w:val="0"/>
              <w:marRight w:val="0"/>
              <w:marTop w:val="0"/>
              <w:marBottom w:val="0"/>
              <w:divBdr>
                <w:top w:val="none" w:sz="0" w:space="0" w:color="auto"/>
                <w:left w:val="none" w:sz="0" w:space="0" w:color="auto"/>
                <w:bottom w:val="none" w:sz="0" w:space="0" w:color="auto"/>
                <w:right w:val="none" w:sz="0" w:space="0" w:color="auto"/>
              </w:divBdr>
            </w:div>
            <w:div w:id="1235628988">
              <w:marLeft w:val="0"/>
              <w:marRight w:val="0"/>
              <w:marTop w:val="0"/>
              <w:marBottom w:val="0"/>
              <w:divBdr>
                <w:top w:val="none" w:sz="0" w:space="0" w:color="auto"/>
                <w:left w:val="none" w:sz="0" w:space="0" w:color="auto"/>
                <w:bottom w:val="none" w:sz="0" w:space="0" w:color="auto"/>
                <w:right w:val="none" w:sz="0" w:space="0" w:color="auto"/>
              </w:divBdr>
            </w:div>
            <w:div w:id="1400860486">
              <w:marLeft w:val="0"/>
              <w:marRight w:val="0"/>
              <w:marTop w:val="0"/>
              <w:marBottom w:val="0"/>
              <w:divBdr>
                <w:top w:val="none" w:sz="0" w:space="0" w:color="auto"/>
                <w:left w:val="none" w:sz="0" w:space="0" w:color="auto"/>
                <w:bottom w:val="none" w:sz="0" w:space="0" w:color="auto"/>
                <w:right w:val="none" w:sz="0" w:space="0" w:color="auto"/>
              </w:divBdr>
            </w:div>
            <w:div w:id="18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0490">
      <w:bodyDiv w:val="1"/>
      <w:marLeft w:val="0"/>
      <w:marRight w:val="0"/>
      <w:marTop w:val="0"/>
      <w:marBottom w:val="0"/>
      <w:divBdr>
        <w:top w:val="none" w:sz="0" w:space="0" w:color="auto"/>
        <w:left w:val="none" w:sz="0" w:space="0" w:color="auto"/>
        <w:bottom w:val="none" w:sz="0" w:space="0" w:color="auto"/>
        <w:right w:val="none" w:sz="0" w:space="0" w:color="auto"/>
      </w:divBdr>
      <w:divsChild>
        <w:div w:id="482239232">
          <w:marLeft w:val="0"/>
          <w:marRight w:val="0"/>
          <w:marTop w:val="0"/>
          <w:marBottom w:val="0"/>
          <w:divBdr>
            <w:top w:val="none" w:sz="0" w:space="0" w:color="auto"/>
            <w:left w:val="none" w:sz="0" w:space="0" w:color="auto"/>
            <w:bottom w:val="none" w:sz="0" w:space="0" w:color="auto"/>
            <w:right w:val="none" w:sz="0" w:space="0" w:color="auto"/>
          </w:divBdr>
          <w:divsChild>
            <w:div w:id="489367060">
              <w:marLeft w:val="0"/>
              <w:marRight w:val="0"/>
              <w:marTop w:val="0"/>
              <w:marBottom w:val="0"/>
              <w:divBdr>
                <w:top w:val="none" w:sz="0" w:space="0" w:color="auto"/>
                <w:left w:val="none" w:sz="0" w:space="0" w:color="auto"/>
                <w:bottom w:val="none" w:sz="0" w:space="0" w:color="auto"/>
                <w:right w:val="none" w:sz="0" w:space="0" w:color="auto"/>
              </w:divBdr>
            </w:div>
            <w:div w:id="622612541">
              <w:marLeft w:val="0"/>
              <w:marRight w:val="0"/>
              <w:marTop w:val="0"/>
              <w:marBottom w:val="0"/>
              <w:divBdr>
                <w:top w:val="none" w:sz="0" w:space="0" w:color="auto"/>
                <w:left w:val="none" w:sz="0" w:space="0" w:color="auto"/>
                <w:bottom w:val="none" w:sz="0" w:space="0" w:color="auto"/>
                <w:right w:val="none" w:sz="0" w:space="0" w:color="auto"/>
              </w:divBdr>
            </w:div>
            <w:div w:id="1372539360">
              <w:marLeft w:val="0"/>
              <w:marRight w:val="0"/>
              <w:marTop w:val="0"/>
              <w:marBottom w:val="0"/>
              <w:divBdr>
                <w:top w:val="none" w:sz="0" w:space="0" w:color="auto"/>
                <w:left w:val="none" w:sz="0" w:space="0" w:color="auto"/>
                <w:bottom w:val="none" w:sz="0" w:space="0" w:color="auto"/>
                <w:right w:val="none" w:sz="0" w:space="0" w:color="auto"/>
              </w:divBdr>
            </w:div>
            <w:div w:id="1483696989">
              <w:marLeft w:val="0"/>
              <w:marRight w:val="0"/>
              <w:marTop w:val="0"/>
              <w:marBottom w:val="0"/>
              <w:divBdr>
                <w:top w:val="none" w:sz="0" w:space="0" w:color="auto"/>
                <w:left w:val="none" w:sz="0" w:space="0" w:color="auto"/>
                <w:bottom w:val="none" w:sz="0" w:space="0" w:color="auto"/>
                <w:right w:val="none" w:sz="0" w:space="0" w:color="auto"/>
              </w:divBdr>
            </w:div>
            <w:div w:id="1649162351">
              <w:marLeft w:val="0"/>
              <w:marRight w:val="0"/>
              <w:marTop w:val="0"/>
              <w:marBottom w:val="0"/>
              <w:divBdr>
                <w:top w:val="none" w:sz="0" w:space="0" w:color="auto"/>
                <w:left w:val="none" w:sz="0" w:space="0" w:color="auto"/>
                <w:bottom w:val="none" w:sz="0" w:space="0" w:color="auto"/>
                <w:right w:val="none" w:sz="0" w:space="0" w:color="auto"/>
              </w:divBdr>
            </w:div>
            <w:div w:id="19261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2207">
      <w:bodyDiv w:val="1"/>
      <w:marLeft w:val="0"/>
      <w:marRight w:val="0"/>
      <w:marTop w:val="0"/>
      <w:marBottom w:val="0"/>
      <w:divBdr>
        <w:top w:val="none" w:sz="0" w:space="0" w:color="auto"/>
        <w:left w:val="none" w:sz="0" w:space="0" w:color="auto"/>
        <w:bottom w:val="none" w:sz="0" w:space="0" w:color="auto"/>
        <w:right w:val="none" w:sz="0" w:space="0" w:color="auto"/>
      </w:divBdr>
    </w:div>
    <w:div w:id="194469118">
      <w:bodyDiv w:val="1"/>
      <w:marLeft w:val="0"/>
      <w:marRight w:val="0"/>
      <w:marTop w:val="0"/>
      <w:marBottom w:val="0"/>
      <w:divBdr>
        <w:top w:val="none" w:sz="0" w:space="0" w:color="auto"/>
        <w:left w:val="none" w:sz="0" w:space="0" w:color="auto"/>
        <w:bottom w:val="none" w:sz="0" w:space="0" w:color="auto"/>
        <w:right w:val="none" w:sz="0" w:space="0" w:color="auto"/>
      </w:divBdr>
    </w:div>
    <w:div w:id="205028729">
      <w:bodyDiv w:val="1"/>
      <w:marLeft w:val="0"/>
      <w:marRight w:val="0"/>
      <w:marTop w:val="0"/>
      <w:marBottom w:val="0"/>
      <w:divBdr>
        <w:top w:val="none" w:sz="0" w:space="0" w:color="auto"/>
        <w:left w:val="none" w:sz="0" w:space="0" w:color="auto"/>
        <w:bottom w:val="none" w:sz="0" w:space="0" w:color="auto"/>
        <w:right w:val="none" w:sz="0" w:space="0" w:color="auto"/>
      </w:divBdr>
      <w:divsChild>
        <w:div w:id="75519553">
          <w:marLeft w:val="0"/>
          <w:marRight w:val="0"/>
          <w:marTop w:val="0"/>
          <w:marBottom w:val="0"/>
          <w:divBdr>
            <w:top w:val="none" w:sz="0" w:space="0" w:color="auto"/>
            <w:left w:val="none" w:sz="0" w:space="0" w:color="auto"/>
            <w:bottom w:val="none" w:sz="0" w:space="0" w:color="auto"/>
            <w:right w:val="none" w:sz="0" w:space="0" w:color="auto"/>
          </w:divBdr>
        </w:div>
      </w:divsChild>
    </w:div>
    <w:div w:id="215513892">
      <w:bodyDiv w:val="1"/>
      <w:marLeft w:val="0"/>
      <w:marRight w:val="0"/>
      <w:marTop w:val="0"/>
      <w:marBottom w:val="0"/>
      <w:divBdr>
        <w:top w:val="none" w:sz="0" w:space="0" w:color="auto"/>
        <w:left w:val="none" w:sz="0" w:space="0" w:color="auto"/>
        <w:bottom w:val="none" w:sz="0" w:space="0" w:color="auto"/>
        <w:right w:val="none" w:sz="0" w:space="0" w:color="auto"/>
      </w:divBdr>
      <w:divsChild>
        <w:div w:id="261032053">
          <w:marLeft w:val="0"/>
          <w:marRight w:val="0"/>
          <w:marTop w:val="0"/>
          <w:marBottom w:val="0"/>
          <w:divBdr>
            <w:top w:val="none" w:sz="0" w:space="0" w:color="auto"/>
            <w:left w:val="none" w:sz="0" w:space="0" w:color="auto"/>
            <w:bottom w:val="none" w:sz="0" w:space="0" w:color="auto"/>
            <w:right w:val="none" w:sz="0" w:space="0" w:color="auto"/>
          </w:divBdr>
        </w:div>
      </w:divsChild>
    </w:div>
    <w:div w:id="235365303">
      <w:bodyDiv w:val="1"/>
      <w:marLeft w:val="0"/>
      <w:marRight w:val="0"/>
      <w:marTop w:val="0"/>
      <w:marBottom w:val="0"/>
      <w:divBdr>
        <w:top w:val="none" w:sz="0" w:space="0" w:color="auto"/>
        <w:left w:val="none" w:sz="0" w:space="0" w:color="auto"/>
        <w:bottom w:val="none" w:sz="0" w:space="0" w:color="auto"/>
        <w:right w:val="none" w:sz="0" w:space="0" w:color="auto"/>
      </w:divBdr>
      <w:divsChild>
        <w:div w:id="1396583431">
          <w:marLeft w:val="0"/>
          <w:marRight w:val="0"/>
          <w:marTop w:val="0"/>
          <w:marBottom w:val="0"/>
          <w:divBdr>
            <w:top w:val="none" w:sz="0" w:space="0" w:color="auto"/>
            <w:left w:val="none" w:sz="0" w:space="0" w:color="auto"/>
            <w:bottom w:val="none" w:sz="0" w:space="0" w:color="auto"/>
            <w:right w:val="none" w:sz="0" w:space="0" w:color="auto"/>
          </w:divBdr>
          <w:divsChild>
            <w:div w:id="91359498">
              <w:marLeft w:val="0"/>
              <w:marRight w:val="0"/>
              <w:marTop w:val="0"/>
              <w:marBottom w:val="0"/>
              <w:divBdr>
                <w:top w:val="none" w:sz="0" w:space="0" w:color="auto"/>
                <w:left w:val="none" w:sz="0" w:space="0" w:color="auto"/>
                <w:bottom w:val="none" w:sz="0" w:space="0" w:color="auto"/>
                <w:right w:val="none" w:sz="0" w:space="0" w:color="auto"/>
              </w:divBdr>
            </w:div>
            <w:div w:id="261300342">
              <w:marLeft w:val="0"/>
              <w:marRight w:val="0"/>
              <w:marTop w:val="0"/>
              <w:marBottom w:val="0"/>
              <w:divBdr>
                <w:top w:val="none" w:sz="0" w:space="0" w:color="auto"/>
                <w:left w:val="none" w:sz="0" w:space="0" w:color="auto"/>
                <w:bottom w:val="none" w:sz="0" w:space="0" w:color="auto"/>
                <w:right w:val="none" w:sz="0" w:space="0" w:color="auto"/>
              </w:divBdr>
            </w:div>
            <w:div w:id="306863528">
              <w:marLeft w:val="0"/>
              <w:marRight w:val="0"/>
              <w:marTop w:val="0"/>
              <w:marBottom w:val="0"/>
              <w:divBdr>
                <w:top w:val="none" w:sz="0" w:space="0" w:color="auto"/>
                <w:left w:val="none" w:sz="0" w:space="0" w:color="auto"/>
                <w:bottom w:val="none" w:sz="0" w:space="0" w:color="auto"/>
                <w:right w:val="none" w:sz="0" w:space="0" w:color="auto"/>
              </w:divBdr>
            </w:div>
            <w:div w:id="395593578">
              <w:marLeft w:val="0"/>
              <w:marRight w:val="0"/>
              <w:marTop w:val="0"/>
              <w:marBottom w:val="0"/>
              <w:divBdr>
                <w:top w:val="none" w:sz="0" w:space="0" w:color="auto"/>
                <w:left w:val="none" w:sz="0" w:space="0" w:color="auto"/>
                <w:bottom w:val="none" w:sz="0" w:space="0" w:color="auto"/>
                <w:right w:val="none" w:sz="0" w:space="0" w:color="auto"/>
              </w:divBdr>
            </w:div>
            <w:div w:id="1172984964">
              <w:marLeft w:val="0"/>
              <w:marRight w:val="0"/>
              <w:marTop w:val="0"/>
              <w:marBottom w:val="0"/>
              <w:divBdr>
                <w:top w:val="none" w:sz="0" w:space="0" w:color="auto"/>
                <w:left w:val="none" w:sz="0" w:space="0" w:color="auto"/>
                <w:bottom w:val="none" w:sz="0" w:space="0" w:color="auto"/>
                <w:right w:val="none" w:sz="0" w:space="0" w:color="auto"/>
              </w:divBdr>
            </w:div>
            <w:div w:id="1286426510">
              <w:marLeft w:val="0"/>
              <w:marRight w:val="0"/>
              <w:marTop w:val="0"/>
              <w:marBottom w:val="0"/>
              <w:divBdr>
                <w:top w:val="none" w:sz="0" w:space="0" w:color="auto"/>
                <w:left w:val="none" w:sz="0" w:space="0" w:color="auto"/>
                <w:bottom w:val="none" w:sz="0" w:space="0" w:color="auto"/>
                <w:right w:val="none" w:sz="0" w:space="0" w:color="auto"/>
              </w:divBdr>
            </w:div>
            <w:div w:id="1764302842">
              <w:marLeft w:val="0"/>
              <w:marRight w:val="0"/>
              <w:marTop w:val="0"/>
              <w:marBottom w:val="0"/>
              <w:divBdr>
                <w:top w:val="none" w:sz="0" w:space="0" w:color="auto"/>
                <w:left w:val="none" w:sz="0" w:space="0" w:color="auto"/>
                <w:bottom w:val="none" w:sz="0" w:space="0" w:color="auto"/>
                <w:right w:val="none" w:sz="0" w:space="0" w:color="auto"/>
              </w:divBdr>
            </w:div>
            <w:div w:id="18492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5667">
      <w:bodyDiv w:val="1"/>
      <w:marLeft w:val="0"/>
      <w:marRight w:val="0"/>
      <w:marTop w:val="0"/>
      <w:marBottom w:val="0"/>
      <w:divBdr>
        <w:top w:val="none" w:sz="0" w:space="0" w:color="auto"/>
        <w:left w:val="none" w:sz="0" w:space="0" w:color="auto"/>
        <w:bottom w:val="none" w:sz="0" w:space="0" w:color="auto"/>
        <w:right w:val="none" w:sz="0" w:space="0" w:color="auto"/>
      </w:divBdr>
    </w:div>
    <w:div w:id="294528160">
      <w:bodyDiv w:val="1"/>
      <w:marLeft w:val="0"/>
      <w:marRight w:val="0"/>
      <w:marTop w:val="0"/>
      <w:marBottom w:val="0"/>
      <w:divBdr>
        <w:top w:val="none" w:sz="0" w:space="0" w:color="auto"/>
        <w:left w:val="none" w:sz="0" w:space="0" w:color="auto"/>
        <w:bottom w:val="none" w:sz="0" w:space="0" w:color="auto"/>
        <w:right w:val="none" w:sz="0" w:space="0" w:color="auto"/>
      </w:divBdr>
    </w:div>
    <w:div w:id="301540962">
      <w:bodyDiv w:val="1"/>
      <w:marLeft w:val="0"/>
      <w:marRight w:val="0"/>
      <w:marTop w:val="0"/>
      <w:marBottom w:val="0"/>
      <w:divBdr>
        <w:top w:val="none" w:sz="0" w:space="0" w:color="auto"/>
        <w:left w:val="none" w:sz="0" w:space="0" w:color="auto"/>
        <w:bottom w:val="none" w:sz="0" w:space="0" w:color="auto"/>
        <w:right w:val="none" w:sz="0" w:space="0" w:color="auto"/>
      </w:divBdr>
      <w:divsChild>
        <w:div w:id="1804229228">
          <w:marLeft w:val="0"/>
          <w:marRight w:val="0"/>
          <w:marTop w:val="0"/>
          <w:marBottom w:val="0"/>
          <w:divBdr>
            <w:top w:val="none" w:sz="0" w:space="0" w:color="auto"/>
            <w:left w:val="none" w:sz="0" w:space="0" w:color="auto"/>
            <w:bottom w:val="none" w:sz="0" w:space="0" w:color="auto"/>
            <w:right w:val="none" w:sz="0" w:space="0" w:color="auto"/>
          </w:divBdr>
          <w:divsChild>
            <w:div w:id="749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26705">
      <w:bodyDiv w:val="1"/>
      <w:marLeft w:val="0"/>
      <w:marRight w:val="0"/>
      <w:marTop w:val="0"/>
      <w:marBottom w:val="0"/>
      <w:divBdr>
        <w:top w:val="none" w:sz="0" w:space="0" w:color="auto"/>
        <w:left w:val="none" w:sz="0" w:space="0" w:color="auto"/>
        <w:bottom w:val="none" w:sz="0" w:space="0" w:color="auto"/>
        <w:right w:val="none" w:sz="0" w:space="0" w:color="auto"/>
      </w:divBdr>
      <w:divsChild>
        <w:div w:id="672028892">
          <w:marLeft w:val="0"/>
          <w:marRight w:val="0"/>
          <w:marTop w:val="0"/>
          <w:marBottom w:val="0"/>
          <w:divBdr>
            <w:top w:val="none" w:sz="0" w:space="0" w:color="auto"/>
            <w:left w:val="none" w:sz="0" w:space="0" w:color="auto"/>
            <w:bottom w:val="none" w:sz="0" w:space="0" w:color="auto"/>
            <w:right w:val="none" w:sz="0" w:space="0" w:color="auto"/>
          </w:divBdr>
        </w:div>
      </w:divsChild>
    </w:div>
    <w:div w:id="334769876">
      <w:bodyDiv w:val="1"/>
      <w:marLeft w:val="0"/>
      <w:marRight w:val="0"/>
      <w:marTop w:val="0"/>
      <w:marBottom w:val="0"/>
      <w:divBdr>
        <w:top w:val="none" w:sz="0" w:space="0" w:color="auto"/>
        <w:left w:val="none" w:sz="0" w:space="0" w:color="auto"/>
        <w:bottom w:val="none" w:sz="0" w:space="0" w:color="auto"/>
        <w:right w:val="none" w:sz="0" w:space="0" w:color="auto"/>
      </w:divBdr>
      <w:divsChild>
        <w:div w:id="2128622463">
          <w:marLeft w:val="0"/>
          <w:marRight w:val="0"/>
          <w:marTop w:val="0"/>
          <w:marBottom w:val="0"/>
          <w:divBdr>
            <w:top w:val="none" w:sz="0" w:space="0" w:color="auto"/>
            <w:left w:val="none" w:sz="0" w:space="0" w:color="auto"/>
            <w:bottom w:val="none" w:sz="0" w:space="0" w:color="auto"/>
            <w:right w:val="none" w:sz="0" w:space="0" w:color="auto"/>
          </w:divBdr>
          <w:divsChild>
            <w:div w:id="61871193">
              <w:marLeft w:val="0"/>
              <w:marRight w:val="0"/>
              <w:marTop w:val="0"/>
              <w:marBottom w:val="0"/>
              <w:divBdr>
                <w:top w:val="none" w:sz="0" w:space="0" w:color="auto"/>
                <w:left w:val="none" w:sz="0" w:space="0" w:color="auto"/>
                <w:bottom w:val="none" w:sz="0" w:space="0" w:color="auto"/>
                <w:right w:val="none" w:sz="0" w:space="0" w:color="auto"/>
              </w:divBdr>
            </w:div>
            <w:div w:id="635717674">
              <w:marLeft w:val="0"/>
              <w:marRight w:val="0"/>
              <w:marTop w:val="0"/>
              <w:marBottom w:val="0"/>
              <w:divBdr>
                <w:top w:val="none" w:sz="0" w:space="0" w:color="auto"/>
                <w:left w:val="none" w:sz="0" w:space="0" w:color="auto"/>
                <w:bottom w:val="none" w:sz="0" w:space="0" w:color="auto"/>
                <w:right w:val="none" w:sz="0" w:space="0" w:color="auto"/>
              </w:divBdr>
            </w:div>
            <w:div w:id="646518866">
              <w:marLeft w:val="0"/>
              <w:marRight w:val="0"/>
              <w:marTop w:val="0"/>
              <w:marBottom w:val="0"/>
              <w:divBdr>
                <w:top w:val="none" w:sz="0" w:space="0" w:color="auto"/>
                <w:left w:val="none" w:sz="0" w:space="0" w:color="auto"/>
                <w:bottom w:val="none" w:sz="0" w:space="0" w:color="auto"/>
                <w:right w:val="none" w:sz="0" w:space="0" w:color="auto"/>
              </w:divBdr>
            </w:div>
            <w:div w:id="962270355">
              <w:marLeft w:val="0"/>
              <w:marRight w:val="0"/>
              <w:marTop w:val="0"/>
              <w:marBottom w:val="0"/>
              <w:divBdr>
                <w:top w:val="none" w:sz="0" w:space="0" w:color="auto"/>
                <w:left w:val="none" w:sz="0" w:space="0" w:color="auto"/>
                <w:bottom w:val="none" w:sz="0" w:space="0" w:color="auto"/>
                <w:right w:val="none" w:sz="0" w:space="0" w:color="auto"/>
              </w:divBdr>
            </w:div>
            <w:div w:id="1476487982">
              <w:marLeft w:val="0"/>
              <w:marRight w:val="0"/>
              <w:marTop w:val="0"/>
              <w:marBottom w:val="0"/>
              <w:divBdr>
                <w:top w:val="none" w:sz="0" w:space="0" w:color="auto"/>
                <w:left w:val="none" w:sz="0" w:space="0" w:color="auto"/>
                <w:bottom w:val="none" w:sz="0" w:space="0" w:color="auto"/>
                <w:right w:val="none" w:sz="0" w:space="0" w:color="auto"/>
              </w:divBdr>
            </w:div>
            <w:div w:id="1502432849">
              <w:marLeft w:val="0"/>
              <w:marRight w:val="0"/>
              <w:marTop w:val="0"/>
              <w:marBottom w:val="0"/>
              <w:divBdr>
                <w:top w:val="none" w:sz="0" w:space="0" w:color="auto"/>
                <w:left w:val="none" w:sz="0" w:space="0" w:color="auto"/>
                <w:bottom w:val="none" w:sz="0" w:space="0" w:color="auto"/>
                <w:right w:val="none" w:sz="0" w:space="0" w:color="auto"/>
              </w:divBdr>
            </w:div>
            <w:div w:id="1517114292">
              <w:marLeft w:val="0"/>
              <w:marRight w:val="0"/>
              <w:marTop w:val="0"/>
              <w:marBottom w:val="0"/>
              <w:divBdr>
                <w:top w:val="none" w:sz="0" w:space="0" w:color="auto"/>
                <w:left w:val="none" w:sz="0" w:space="0" w:color="auto"/>
                <w:bottom w:val="none" w:sz="0" w:space="0" w:color="auto"/>
                <w:right w:val="none" w:sz="0" w:space="0" w:color="auto"/>
              </w:divBdr>
            </w:div>
            <w:div w:id="211235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2174">
      <w:bodyDiv w:val="1"/>
      <w:marLeft w:val="0"/>
      <w:marRight w:val="0"/>
      <w:marTop w:val="0"/>
      <w:marBottom w:val="0"/>
      <w:divBdr>
        <w:top w:val="none" w:sz="0" w:space="0" w:color="auto"/>
        <w:left w:val="none" w:sz="0" w:space="0" w:color="auto"/>
        <w:bottom w:val="none" w:sz="0" w:space="0" w:color="auto"/>
        <w:right w:val="none" w:sz="0" w:space="0" w:color="auto"/>
      </w:divBdr>
      <w:divsChild>
        <w:div w:id="2081751464">
          <w:marLeft w:val="0"/>
          <w:marRight w:val="0"/>
          <w:marTop w:val="0"/>
          <w:marBottom w:val="0"/>
          <w:divBdr>
            <w:top w:val="none" w:sz="0" w:space="0" w:color="auto"/>
            <w:left w:val="none" w:sz="0" w:space="0" w:color="auto"/>
            <w:bottom w:val="none" w:sz="0" w:space="0" w:color="auto"/>
            <w:right w:val="none" w:sz="0" w:space="0" w:color="auto"/>
          </w:divBdr>
        </w:div>
      </w:divsChild>
    </w:div>
    <w:div w:id="347218994">
      <w:bodyDiv w:val="1"/>
      <w:marLeft w:val="0"/>
      <w:marRight w:val="0"/>
      <w:marTop w:val="0"/>
      <w:marBottom w:val="0"/>
      <w:divBdr>
        <w:top w:val="none" w:sz="0" w:space="0" w:color="auto"/>
        <w:left w:val="none" w:sz="0" w:space="0" w:color="auto"/>
        <w:bottom w:val="none" w:sz="0" w:space="0" w:color="auto"/>
        <w:right w:val="none" w:sz="0" w:space="0" w:color="auto"/>
      </w:divBdr>
    </w:div>
    <w:div w:id="348676813">
      <w:bodyDiv w:val="1"/>
      <w:marLeft w:val="0"/>
      <w:marRight w:val="0"/>
      <w:marTop w:val="0"/>
      <w:marBottom w:val="0"/>
      <w:divBdr>
        <w:top w:val="none" w:sz="0" w:space="0" w:color="auto"/>
        <w:left w:val="none" w:sz="0" w:space="0" w:color="auto"/>
        <w:bottom w:val="none" w:sz="0" w:space="0" w:color="auto"/>
        <w:right w:val="none" w:sz="0" w:space="0" w:color="auto"/>
      </w:divBdr>
      <w:divsChild>
        <w:div w:id="1358191946">
          <w:marLeft w:val="0"/>
          <w:marRight w:val="0"/>
          <w:marTop w:val="0"/>
          <w:marBottom w:val="0"/>
          <w:divBdr>
            <w:top w:val="none" w:sz="0" w:space="0" w:color="auto"/>
            <w:left w:val="none" w:sz="0" w:space="0" w:color="auto"/>
            <w:bottom w:val="none" w:sz="0" w:space="0" w:color="auto"/>
            <w:right w:val="none" w:sz="0" w:space="0" w:color="auto"/>
          </w:divBdr>
          <w:divsChild>
            <w:div w:id="141932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90465">
      <w:bodyDiv w:val="1"/>
      <w:marLeft w:val="0"/>
      <w:marRight w:val="0"/>
      <w:marTop w:val="0"/>
      <w:marBottom w:val="0"/>
      <w:divBdr>
        <w:top w:val="none" w:sz="0" w:space="0" w:color="auto"/>
        <w:left w:val="none" w:sz="0" w:space="0" w:color="auto"/>
        <w:bottom w:val="none" w:sz="0" w:space="0" w:color="auto"/>
        <w:right w:val="none" w:sz="0" w:space="0" w:color="auto"/>
      </w:divBdr>
      <w:divsChild>
        <w:div w:id="162745006">
          <w:marLeft w:val="0"/>
          <w:marRight w:val="0"/>
          <w:marTop w:val="0"/>
          <w:marBottom w:val="0"/>
          <w:divBdr>
            <w:top w:val="none" w:sz="0" w:space="0" w:color="auto"/>
            <w:left w:val="none" w:sz="0" w:space="0" w:color="auto"/>
            <w:bottom w:val="none" w:sz="0" w:space="0" w:color="auto"/>
            <w:right w:val="none" w:sz="0" w:space="0" w:color="auto"/>
          </w:divBdr>
          <w:divsChild>
            <w:div w:id="205222282">
              <w:marLeft w:val="0"/>
              <w:marRight w:val="0"/>
              <w:marTop w:val="0"/>
              <w:marBottom w:val="0"/>
              <w:divBdr>
                <w:top w:val="none" w:sz="0" w:space="0" w:color="auto"/>
                <w:left w:val="none" w:sz="0" w:space="0" w:color="auto"/>
                <w:bottom w:val="none" w:sz="0" w:space="0" w:color="auto"/>
                <w:right w:val="none" w:sz="0" w:space="0" w:color="auto"/>
              </w:divBdr>
            </w:div>
            <w:div w:id="855080260">
              <w:marLeft w:val="0"/>
              <w:marRight w:val="0"/>
              <w:marTop w:val="0"/>
              <w:marBottom w:val="0"/>
              <w:divBdr>
                <w:top w:val="none" w:sz="0" w:space="0" w:color="auto"/>
                <w:left w:val="none" w:sz="0" w:space="0" w:color="auto"/>
                <w:bottom w:val="none" w:sz="0" w:space="0" w:color="auto"/>
                <w:right w:val="none" w:sz="0" w:space="0" w:color="auto"/>
              </w:divBdr>
            </w:div>
            <w:div w:id="1018509977">
              <w:marLeft w:val="0"/>
              <w:marRight w:val="0"/>
              <w:marTop w:val="0"/>
              <w:marBottom w:val="0"/>
              <w:divBdr>
                <w:top w:val="none" w:sz="0" w:space="0" w:color="auto"/>
                <w:left w:val="none" w:sz="0" w:space="0" w:color="auto"/>
                <w:bottom w:val="none" w:sz="0" w:space="0" w:color="auto"/>
                <w:right w:val="none" w:sz="0" w:space="0" w:color="auto"/>
              </w:divBdr>
            </w:div>
            <w:div w:id="1404641659">
              <w:marLeft w:val="0"/>
              <w:marRight w:val="0"/>
              <w:marTop w:val="0"/>
              <w:marBottom w:val="0"/>
              <w:divBdr>
                <w:top w:val="none" w:sz="0" w:space="0" w:color="auto"/>
                <w:left w:val="none" w:sz="0" w:space="0" w:color="auto"/>
                <w:bottom w:val="none" w:sz="0" w:space="0" w:color="auto"/>
                <w:right w:val="none" w:sz="0" w:space="0" w:color="auto"/>
              </w:divBdr>
            </w:div>
            <w:div w:id="1498030815">
              <w:marLeft w:val="0"/>
              <w:marRight w:val="0"/>
              <w:marTop w:val="0"/>
              <w:marBottom w:val="0"/>
              <w:divBdr>
                <w:top w:val="none" w:sz="0" w:space="0" w:color="auto"/>
                <w:left w:val="none" w:sz="0" w:space="0" w:color="auto"/>
                <w:bottom w:val="none" w:sz="0" w:space="0" w:color="auto"/>
                <w:right w:val="none" w:sz="0" w:space="0" w:color="auto"/>
              </w:divBdr>
            </w:div>
            <w:div w:id="1509901158">
              <w:marLeft w:val="0"/>
              <w:marRight w:val="0"/>
              <w:marTop w:val="0"/>
              <w:marBottom w:val="0"/>
              <w:divBdr>
                <w:top w:val="none" w:sz="0" w:space="0" w:color="auto"/>
                <w:left w:val="none" w:sz="0" w:space="0" w:color="auto"/>
                <w:bottom w:val="none" w:sz="0" w:space="0" w:color="auto"/>
                <w:right w:val="none" w:sz="0" w:space="0" w:color="auto"/>
              </w:divBdr>
            </w:div>
            <w:div w:id="1669596522">
              <w:marLeft w:val="0"/>
              <w:marRight w:val="0"/>
              <w:marTop w:val="0"/>
              <w:marBottom w:val="0"/>
              <w:divBdr>
                <w:top w:val="none" w:sz="0" w:space="0" w:color="auto"/>
                <w:left w:val="none" w:sz="0" w:space="0" w:color="auto"/>
                <w:bottom w:val="none" w:sz="0" w:space="0" w:color="auto"/>
                <w:right w:val="none" w:sz="0" w:space="0" w:color="auto"/>
              </w:divBdr>
            </w:div>
            <w:div w:id="17872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39997">
      <w:bodyDiv w:val="1"/>
      <w:marLeft w:val="0"/>
      <w:marRight w:val="0"/>
      <w:marTop w:val="0"/>
      <w:marBottom w:val="0"/>
      <w:divBdr>
        <w:top w:val="none" w:sz="0" w:space="0" w:color="auto"/>
        <w:left w:val="none" w:sz="0" w:space="0" w:color="auto"/>
        <w:bottom w:val="none" w:sz="0" w:space="0" w:color="auto"/>
        <w:right w:val="none" w:sz="0" w:space="0" w:color="auto"/>
      </w:divBdr>
      <w:divsChild>
        <w:div w:id="656886580">
          <w:marLeft w:val="0"/>
          <w:marRight w:val="0"/>
          <w:marTop w:val="0"/>
          <w:marBottom w:val="0"/>
          <w:divBdr>
            <w:top w:val="none" w:sz="0" w:space="0" w:color="auto"/>
            <w:left w:val="none" w:sz="0" w:space="0" w:color="auto"/>
            <w:bottom w:val="none" w:sz="0" w:space="0" w:color="auto"/>
            <w:right w:val="none" w:sz="0" w:space="0" w:color="auto"/>
          </w:divBdr>
          <w:divsChild>
            <w:div w:id="434790438">
              <w:marLeft w:val="0"/>
              <w:marRight w:val="0"/>
              <w:marTop w:val="0"/>
              <w:marBottom w:val="0"/>
              <w:divBdr>
                <w:top w:val="none" w:sz="0" w:space="0" w:color="auto"/>
                <w:left w:val="none" w:sz="0" w:space="0" w:color="auto"/>
                <w:bottom w:val="none" w:sz="0" w:space="0" w:color="auto"/>
                <w:right w:val="none" w:sz="0" w:space="0" w:color="auto"/>
              </w:divBdr>
            </w:div>
            <w:div w:id="488903616">
              <w:marLeft w:val="0"/>
              <w:marRight w:val="0"/>
              <w:marTop w:val="0"/>
              <w:marBottom w:val="0"/>
              <w:divBdr>
                <w:top w:val="none" w:sz="0" w:space="0" w:color="auto"/>
                <w:left w:val="none" w:sz="0" w:space="0" w:color="auto"/>
                <w:bottom w:val="none" w:sz="0" w:space="0" w:color="auto"/>
                <w:right w:val="none" w:sz="0" w:space="0" w:color="auto"/>
              </w:divBdr>
            </w:div>
            <w:div w:id="540172333">
              <w:marLeft w:val="0"/>
              <w:marRight w:val="0"/>
              <w:marTop w:val="0"/>
              <w:marBottom w:val="0"/>
              <w:divBdr>
                <w:top w:val="none" w:sz="0" w:space="0" w:color="auto"/>
                <w:left w:val="none" w:sz="0" w:space="0" w:color="auto"/>
                <w:bottom w:val="none" w:sz="0" w:space="0" w:color="auto"/>
                <w:right w:val="none" w:sz="0" w:space="0" w:color="auto"/>
              </w:divBdr>
            </w:div>
            <w:div w:id="620498930">
              <w:marLeft w:val="0"/>
              <w:marRight w:val="0"/>
              <w:marTop w:val="0"/>
              <w:marBottom w:val="0"/>
              <w:divBdr>
                <w:top w:val="none" w:sz="0" w:space="0" w:color="auto"/>
                <w:left w:val="none" w:sz="0" w:space="0" w:color="auto"/>
                <w:bottom w:val="none" w:sz="0" w:space="0" w:color="auto"/>
                <w:right w:val="none" w:sz="0" w:space="0" w:color="auto"/>
              </w:divBdr>
            </w:div>
            <w:div w:id="629434033">
              <w:marLeft w:val="0"/>
              <w:marRight w:val="0"/>
              <w:marTop w:val="0"/>
              <w:marBottom w:val="0"/>
              <w:divBdr>
                <w:top w:val="none" w:sz="0" w:space="0" w:color="auto"/>
                <w:left w:val="none" w:sz="0" w:space="0" w:color="auto"/>
                <w:bottom w:val="none" w:sz="0" w:space="0" w:color="auto"/>
                <w:right w:val="none" w:sz="0" w:space="0" w:color="auto"/>
              </w:divBdr>
            </w:div>
            <w:div w:id="992107028">
              <w:marLeft w:val="0"/>
              <w:marRight w:val="0"/>
              <w:marTop w:val="0"/>
              <w:marBottom w:val="0"/>
              <w:divBdr>
                <w:top w:val="none" w:sz="0" w:space="0" w:color="auto"/>
                <w:left w:val="none" w:sz="0" w:space="0" w:color="auto"/>
                <w:bottom w:val="none" w:sz="0" w:space="0" w:color="auto"/>
                <w:right w:val="none" w:sz="0" w:space="0" w:color="auto"/>
              </w:divBdr>
            </w:div>
            <w:div w:id="1004165308">
              <w:marLeft w:val="0"/>
              <w:marRight w:val="0"/>
              <w:marTop w:val="0"/>
              <w:marBottom w:val="0"/>
              <w:divBdr>
                <w:top w:val="none" w:sz="0" w:space="0" w:color="auto"/>
                <w:left w:val="none" w:sz="0" w:space="0" w:color="auto"/>
                <w:bottom w:val="none" w:sz="0" w:space="0" w:color="auto"/>
                <w:right w:val="none" w:sz="0" w:space="0" w:color="auto"/>
              </w:divBdr>
            </w:div>
            <w:div w:id="1060448353">
              <w:marLeft w:val="0"/>
              <w:marRight w:val="0"/>
              <w:marTop w:val="0"/>
              <w:marBottom w:val="0"/>
              <w:divBdr>
                <w:top w:val="none" w:sz="0" w:space="0" w:color="auto"/>
                <w:left w:val="none" w:sz="0" w:space="0" w:color="auto"/>
                <w:bottom w:val="none" w:sz="0" w:space="0" w:color="auto"/>
                <w:right w:val="none" w:sz="0" w:space="0" w:color="auto"/>
              </w:divBdr>
            </w:div>
            <w:div w:id="1141532090">
              <w:marLeft w:val="0"/>
              <w:marRight w:val="0"/>
              <w:marTop w:val="0"/>
              <w:marBottom w:val="0"/>
              <w:divBdr>
                <w:top w:val="none" w:sz="0" w:space="0" w:color="auto"/>
                <w:left w:val="none" w:sz="0" w:space="0" w:color="auto"/>
                <w:bottom w:val="none" w:sz="0" w:space="0" w:color="auto"/>
                <w:right w:val="none" w:sz="0" w:space="0" w:color="auto"/>
              </w:divBdr>
            </w:div>
            <w:div w:id="1201894096">
              <w:marLeft w:val="0"/>
              <w:marRight w:val="0"/>
              <w:marTop w:val="0"/>
              <w:marBottom w:val="0"/>
              <w:divBdr>
                <w:top w:val="none" w:sz="0" w:space="0" w:color="auto"/>
                <w:left w:val="none" w:sz="0" w:space="0" w:color="auto"/>
                <w:bottom w:val="none" w:sz="0" w:space="0" w:color="auto"/>
                <w:right w:val="none" w:sz="0" w:space="0" w:color="auto"/>
              </w:divBdr>
            </w:div>
            <w:div w:id="1300182412">
              <w:marLeft w:val="0"/>
              <w:marRight w:val="0"/>
              <w:marTop w:val="0"/>
              <w:marBottom w:val="0"/>
              <w:divBdr>
                <w:top w:val="none" w:sz="0" w:space="0" w:color="auto"/>
                <w:left w:val="none" w:sz="0" w:space="0" w:color="auto"/>
                <w:bottom w:val="none" w:sz="0" w:space="0" w:color="auto"/>
                <w:right w:val="none" w:sz="0" w:space="0" w:color="auto"/>
              </w:divBdr>
            </w:div>
            <w:div w:id="1384475713">
              <w:marLeft w:val="0"/>
              <w:marRight w:val="0"/>
              <w:marTop w:val="0"/>
              <w:marBottom w:val="0"/>
              <w:divBdr>
                <w:top w:val="none" w:sz="0" w:space="0" w:color="auto"/>
                <w:left w:val="none" w:sz="0" w:space="0" w:color="auto"/>
                <w:bottom w:val="none" w:sz="0" w:space="0" w:color="auto"/>
                <w:right w:val="none" w:sz="0" w:space="0" w:color="auto"/>
              </w:divBdr>
            </w:div>
            <w:div w:id="15285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5759">
      <w:bodyDiv w:val="1"/>
      <w:marLeft w:val="0"/>
      <w:marRight w:val="0"/>
      <w:marTop w:val="0"/>
      <w:marBottom w:val="0"/>
      <w:divBdr>
        <w:top w:val="none" w:sz="0" w:space="0" w:color="auto"/>
        <w:left w:val="none" w:sz="0" w:space="0" w:color="auto"/>
        <w:bottom w:val="none" w:sz="0" w:space="0" w:color="auto"/>
        <w:right w:val="none" w:sz="0" w:space="0" w:color="auto"/>
      </w:divBdr>
    </w:div>
    <w:div w:id="420879302">
      <w:bodyDiv w:val="1"/>
      <w:marLeft w:val="0"/>
      <w:marRight w:val="0"/>
      <w:marTop w:val="0"/>
      <w:marBottom w:val="0"/>
      <w:divBdr>
        <w:top w:val="none" w:sz="0" w:space="0" w:color="auto"/>
        <w:left w:val="none" w:sz="0" w:space="0" w:color="auto"/>
        <w:bottom w:val="none" w:sz="0" w:space="0" w:color="auto"/>
        <w:right w:val="none" w:sz="0" w:space="0" w:color="auto"/>
      </w:divBdr>
      <w:divsChild>
        <w:div w:id="1660769039">
          <w:marLeft w:val="0"/>
          <w:marRight w:val="0"/>
          <w:marTop w:val="0"/>
          <w:marBottom w:val="0"/>
          <w:divBdr>
            <w:top w:val="none" w:sz="0" w:space="0" w:color="auto"/>
            <w:left w:val="none" w:sz="0" w:space="0" w:color="auto"/>
            <w:bottom w:val="none" w:sz="0" w:space="0" w:color="auto"/>
            <w:right w:val="none" w:sz="0" w:space="0" w:color="auto"/>
          </w:divBdr>
          <w:divsChild>
            <w:div w:id="1272320340">
              <w:marLeft w:val="0"/>
              <w:marRight w:val="0"/>
              <w:marTop w:val="0"/>
              <w:marBottom w:val="0"/>
              <w:divBdr>
                <w:top w:val="none" w:sz="0" w:space="0" w:color="auto"/>
                <w:left w:val="none" w:sz="0" w:space="0" w:color="auto"/>
                <w:bottom w:val="none" w:sz="0" w:space="0" w:color="auto"/>
                <w:right w:val="none" w:sz="0" w:space="0" w:color="auto"/>
              </w:divBdr>
            </w:div>
            <w:div w:id="1299605030">
              <w:marLeft w:val="0"/>
              <w:marRight w:val="0"/>
              <w:marTop w:val="0"/>
              <w:marBottom w:val="0"/>
              <w:divBdr>
                <w:top w:val="none" w:sz="0" w:space="0" w:color="auto"/>
                <w:left w:val="none" w:sz="0" w:space="0" w:color="auto"/>
                <w:bottom w:val="none" w:sz="0" w:space="0" w:color="auto"/>
                <w:right w:val="none" w:sz="0" w:space="0" w:color="auto"/>
              </w:divBdr>
            </w:div>
            <w:div w:id="1467164447">
              <w:marLeft w:val="0"/>
              <w:marRight w:val="0"/>
              <w:marTop w:val="0"/>
              <w:marBottom w:val="0"/>
              <w:divBdr>
                <w:top w:val="none" w:sz="0" w:space="0" w:color="auto"/>
                <w:left w:val="none" w:sz="0" w:space="0" w:color="auto"/>
                <w:bottom w:val="none" w:sz="0" w:space="0" w:color="auto"/>
                <w:right w:val="none" w:sz="0" w:space="0" w:color="auto"/>
              </w:divBdr>
            </w:div>
            <w:div w:id="1628508030">
              <w:marLeft w:val="0"/>
              <w:marRight w:val="0"/>
              <w:marTop w:val="0"/>
              <w:marBottom w:val="0"/>
              <w:divBdr>
                <w:top w:val="none" w:sz="0" w:space="0" w:color="auto"/>
                <w:left w:val="none" w:sz="0" w:space="0" w:color="auto"/>
                <w:bottom w:val="none" w:sz="0" w:space="0" w:color="auto"/>
                <w:right w:val="none" w:sz="0" w:space="0" w:color="auto"/>
              </w:divBdr>
            </w:div>
            <w:div w:id="1699162105">
              <w:marLeft w:val="0"/>
              <w:marRight w:val="0"/>
              <w:marTop w:val="0"/>
              <w:marBottom w:val="0"/>
              <w:divBdr>
                <w:top w:val="none" w:sz="0" w:space="0" w:color="auto"/>
                <w:left w:val="none" w:sz="0" w:space="0" w:color="auto"/>
                <w:bottom w:val="none" w:sz="0" w:space="0" w:color="auto"/>
                <w:right w:val="none" w:sz="0" w:space="0" w:color="auto"/>
              </w:divBdr>
            </w:div>
            <w:div w:id="1914581531">
              <w:marLeft w:val="0"/>
              <w:marRight w:val="0"/>
              <w:marTop w:val="0"/>
              <w:marBottom w:val="0"/>
              <w:divBdr>
                <w:top w:val="none" w:sz="0" w:space="0" w:color="auto"/>
                <w:left w:val="none" w:sz="0" w:space="0" w:color="auto"/>
                <w:bottom w:val="none" w:sz="0" w:space="0" w:color="auto"/>
                <w:right w:val="none" w:sz="0" w:space="0" w:color="auto"/>
              </w:divBdr>
            </w:div>
            <w:div w:id="2041933454">
              <w:marLeft w:val="0"/>
              <w:marRight w:val="0"/>
              <w:marTop w:val="0"/>
              <w:marBottom w:val="0"/>
              <w:divBdr>
                <w:top w:val="none" w:sz="0" w:space="0" w:color="auto"/>
                <w:left w:val="none" w:sz="0" w:space="0" w:color="auto"/>
                <w:bottom w:val="none" w:sz="0" w:space="0" w:color="auto"/>
                <w:right w:val="none" w:sz="0" w:space="0" w:color="auto"/>
              </w:divBdr>
            </w:div>
            <w:div w:id="21389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0841">
      <w:bodyDiv w:val="1"/>
      <w:marLeft w:val="0"/>
      <w:marRight w:val="0"/>
      <w:marTop w:val="0"/>
      <w:marBottom w:val="0"/>
      <w:divBdr>
        <w:top w:val="none" w:sz="0" w:space="0" w:color="auto"/>
        <w:left w:val="none" w:sz="0" w:space="0" w:color="auto"/>
        <w:bottom w:val="none" w:sz="0" w:space="0" w:color="auto"/>
        <w:right w:val="none" w:sz="0" w:space="0" w:color="auto"/>
      </w:divBdr>
      <w:divsChild>
        <w:div w:id="966278142">
          <w:marLeft w:val="0"/>
          <w:marRight w:val="0"/>
          <w:marTop w:val="0"/>
          <w:marBottom w:val="0"/>
          <w:divBdr>
            <w:top w:val="none" w:sz="0" w:space="0" w:color="auto"/>
            <w:left w:val="none" w:sz="0" w:space="0" w:color="auto"/>
            <w:bottom w:val="none" w:sz="0" w:space="0" w:color="auto"/>
            <w:right w:val="none" w:sz="0" w:space="0" w:color="auto"/>
          </w:divBdr>
        </w:div>
      </w:divsChild>
    </w:div>
    <w:div w:id="427432288">
      <w:bodyDiv w:val="1"/>
      <w:marLeft w:val="0"/>
      <w:marRight w:val="0"/>
      <w:marTop w:val="0"/>
      <w:marBottom w:val="0"/>
      <w:divBdr>
        <w:top w:val="none" w:sz="0" w:space="0" w:color="auto"/>
        <w:left w:val="none" w:sz="0" w:space="0" w:color="auto"/>
        <w:bottom w:val="none" w:sz="0" w:space="0" w:color="auto"/>
        <w:right w:val="none" w:sz="0" w:space="0" w:color="auto"/>
      </w:divBdr>
      <w:divsChild>
        <w:div w:id="186607130">
          <w:marLeft w:val="0"/>
          <w:marRight w:val="0"/>
          <w:marTop w:val="0"/>
          <w:marBottom w:val="0"/>
          <w:divBdr>
            <w:top w:val="none" w:sz="0" w:space="0" w:color="auto"/>
            <w:left w:val="none" w:sz="0" w:space="0" w:color="auto"/>
            <w:bottom w:val="none" w:sz="0" w:space="0" w:color="auto"/>
            <w:right w:val="none" w:sz="0" w:space="0" w:color="auto"/>
          </w:divBdr>
          <w:divsChild>
            <w:div w:id="400905609">
              <w:marLeft w:val="0"/>
              <w:marRight w:val="0"/>
              <w:marTop w:val="0"/>
              <w:marBottom w:val="0"/>
              <w:divBdr>
                <w:top w:val="none" w:sz="0" w:space="0" w:color="auto"/>
                <w:left w:val="none" w:sz="0" w:space="0" w:color="auto"/>
                <w:bottom w:val="none" w:sz="0" w:space="0" w:color="auto"/>
                <w:right w:val="none" w:sz="0" w:space="0" w:color="auto"/>
              </w:divBdr>
            </w:div>
            <w:div w:id="405610737">
              <w:marLeft w:val="0"/>
              <w:marRight w:val="0"/>
              <w:marTop w:val="0"/>
              <w:marBottom w:val="0"/>
              <w:divBdr>
                <w:top w:val="none" w:sz="0" w:space="0" w:color="auto"/>
                <w:left w:val="none" w:sz="0" w:space="0" w:color="auto"/>
                <w:bottom w:val="none" w:sz="0" w:space="0" w:color="auto"/>
                <w:right w:val="none" w:sz="0" w:space="0" w:color="auto"/>
              </w:divBdr>
            </w:div>
            <w:div w:id="571817350">
              <w:marLeft w:val="0"/>
              <w:marRight w:val="0"/>
              <w:marTop w:val="0"/>
              <w:marBottom w:val="0"/>
              <w:divBdr>
                <w:top w:val="none" w:sz="0" w:space="0" w:color="auto"/>
                <w:left w:val="none" w:sz="0" w:space="0" w:color="auto"/>
                <w:bottom w:val="none" w:sz="0" w:space="0" w:color="auto"/>
                <w:right w:val="none" w:sz="0" w:space="0" w:color="auto"/>
              </w:divBdr>
            </w:div>
            <w:div w:id="1475873373">
              <w:marLeft w:val="0"/>
              <w:marRight w:val="0"/>
              <w:marTop w:val="0"/>
              <w:marBottom w:val="0"/>
              <w:divBdr>
                <w:top w:val="none" w:sz="0" w:space="0" w:color="auto"/>
                <w:left w:val="none" w:sz="0" w:space="0" w:color="auto"/>
                <w:bottom w:val="none" w:sz="0" w:space="0" w:color="auto"/>
                <w:right w:val="none" w:sz="0" w:space="0" w:color="auto"/>
              </w:divBdr>
            </w:div>
            <w:div w:id="1487740067">
              <w:marLeft w:val="0"/>
              <w:marRight w:val="0"/>
              <w:marTop w:val="0"/>
              <w:marBottom w:val="0"/>
              <w:divBdr>
                <w:top w:val="none" w:sz="0" w:space="0" w:color="auto"/>
                <w:left w:val="none" w:sz="0" w:space="0" w:color="auto"/>
                <w:bottom w:val="none" w:sz="0" w:space="0" w:color="auto"/>
                <w:right w:val="none" w:sz="0" w:space="0" w:color="auto"/>
              </w:divBdr>
            </w:div>
            <w:div w:id="16838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79684">
      <w:bodyDiv w:val="1"/>
      <w:marLeft w:val="0"/>
      <w:marRight w:val="0"/>
      <w:marTop w:val="0"/>
      <w:marBottom w:val="0"/>
      <w:divBdr>
        <w:top w:val="none" w:sz="0" w:space="0" w:color="auto"/>
        <w:left w:val="none" w:sz="0" w:space="0" w:color="auto"/>
        <w:bottom w:val="none" w:sz="0" w:space="0" w:color="auto"/>
        <w:right w:val="none" w:sz="0" w:space="0" w:color="auto"/>
      </w:divBdr>
      <w:divsChild>
        <w:div w:id="534275323">
          <w:marLeft w:val="0"/>
          <w:marRight w:val="0"/>
          <w:marTop w:val="0"/>
          <w:marBottom w:val="0"/>
          <w:divBdr>
            <w:top w:val="none" w:sz="0" w:space="0" w:color="auto"/>
            <w:left w:val="none" w:sz="0" w:space="0" w:color="auto"/>
            <w:bottom w:val="none" w:sz="0" w:space="0" w:color="auto"/>
            <w:right w:val="none" w:sz="0" w:space="0" w:color="auto"/>
          </w:divBdr>
        </w:div>
      </w:divsChild>
    </w:div>
    <w:div w:id="452476903">
      <w:bodyDiv w:val="1"/>
      <w:marLeft w:val="0"/>
      <w:marRight w:val="0"/>
      <w:marTop w:val="0"/>
      <w:marBottom w:val="0"/>
      <w:divBdr>
        <w:top w:val="none" w:sz="0" w:space="0" w:color="auto"/>
        <w:left w:val="none" w:sz="0" w:space="0" w:color="auto"/>
        <w:bottom w:val="none" w:sz="0" w:space="0" w:color="auto"/>
        <w:right w:val="none" w:sz="0" w:space="0" w:color="auto"/>
      </w:divBdr>
      <w:divsChild>
        <w:div w:id="1165366688">
          <w:marLeft w:val="0"/>
          <w:marRight w:val="0"/>
          <w:marTop w:val="0"/>
          <w:marBottom w:val="0"/>
          <w:divBdr>
            <w:top w:val="none" w:sz="0" w:space="0" w:color="auto"/>
            <w:left w:val="none" w:sz="0" w:space="0" w:color="auto"/>
            <w:bottom w:val="none" w:sz="0" w:space="0" w:color="auto"/>
            <w:right w:val="none" w:sz="0" w:space="0" w:color="auto"/>
          </w:divBdr>
        </w:div>
      </w:divsChild>
    </w:div>
    <w:div w:id="495652022">
      <w:bodyDiv w:val="1"/>
      <w:marLeft w:val="0"/>
      <w:marRight w:val="0"/>
      <w:marTop w:val="0"/>
      <w:marBottom w:val="0"/>
      <w:divBdr>
        <w:top w:val="none" w:sz="0" w:space="0" w:color="auto"/>
        <w:left w:val="none" w:sz="0" w:space="0" w:color="auto"/>
        <w:bottom w:val="none" w:sz="0" w:space="0" w:color="auto"/>
        <w:right w:val="none" w:sz="0" w:space="0" w:color="auto"/>
      </w:divBdr>
      <w:divsChild>
        <w:div w:id="928081534">
          <w:marLeft w:val="0"/>
          <w:marRight w:val="0"/>
          <w:marTop w:val="0"/>
          <w:marBottom w:val="0"/>
          <w:divBdr>
            <w:top w:val="none" w:sz="0" w:space="0" w:color="auto"/>
            <w:left w:val="none" w:sz="0" w:space="0" w:color="auto"/>
            <w:bottom w:val="none" w:sz="0" w:space="0" w:color="auto"/>
            <w:right w:val="none" w:sz="0" w:space="0" w:color="auto"/>
          </w:divBdr>
          <w:divsChild>
            <w:div w:id="19158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9105">
      <w:bodyDiv w:val="1"/>
      <w:marLeft w:val="0"/>
      <w:marRight w:val="0"/>
      <w:marTop w:val="0"/>
      <w:marBottom w:val="0"/>
      <w:divBdr>
        <w:top w:val="none" w:sz="0" w:space="0" w:color="auto"/>
        <w:left w:val="none" w:sz="0" w:space="0" w:color="auto"/>
        <w:bottom w:val="none" w:sz="0" w:space="0" w:color="auto"/>
        <w:right w:val="none" w:sz="0" w:space="0" w:color="auto"/>
      </w:divBdr>
      <w:divsChild>
        <w:div w:id="1914579014">
          <w:marLeft w:val="0"/>
          <w:marRight w:val="0"/>
          <w:marTop w:val="0"/>
          <w:marBottom w:val="0"/>
          <w:divBdr>
            <w:top w:val="none" w:sz="0" w:space="0" w:color="auto"/>
            <w:left w:val="none" w:sz="0" w:space="0" w:color="auto"/>
            <w:bottom w:val="none" w:sz="0" w:space="0" w:color="auto"/>
            <w:right w:val="none" w:sz="0" w:space="0" w:color="auto"/>
          </w:divBdr>
          <w:divsChild>
            <w:div w:id="30888121">
              <w:marLeft w:val="0"/>
              <w:marRight w:val="0"/>
              <w:marTop w:val="0"/>
              <w:marBottom w:val="0"/>
              <w:divBdr>
                <w:top w:val="none" w:sz="0" w:space="0" w:color="auto"/>
                <w:left w:val="none" w:sz="0" w:space="0" w:color="auto"/>
                <w:bottom w:val="none" w:sz="0" w:space="0" w:color="auto"/>
                <w:right w:val="none" w:sz="0" w:space="0" w:color="auto"/>
              </w:divBdr>
            </w:div>
            <w:div w:id="572357314">
              <w:marLeft w:val="0"/>
              <w:marRight w:val="0"/>
              <w:marTop w:val="0"/>
              <w:marBottom w:val="0"/>
              <w:divBdr>
                <w:top w:val="none" w:sz="0" w:space="0" w:color="auto"/>
                <w:left w:val="none" w:sz="0" w:space="0" w:color="auto"/>
                <w:bottom w:val="none" w:sz="0" w:space="0" w:color="auto"/>
                <w:right w:val="none" w:sz="0" w:space="0" w:color="auto"/>
              </w:divBdr>
            </w:div>
            <w:div w:id="918056125">
              <w:marLeft w:val="0"/>
              <w:marRight w:val="0"/>
              <w:marTop w:val="0"/>
              <w:marBottom w:val="0"/>
              <w:divBdr>
                <w:top w:val="none" w:sz="0" w:space="0" w:color="auto"/>
                <w:left w:val="none" w:sz="0" w:space="0" w:color="auto"/>
                <w:bottom w:val="none" w:sz="0" w:space="0" w:color="auto"/>
                <w:right w:val="none" w:sz="0" w:space="0" w:color="auto"/>
              </w:divBdr>
            </w:div>
            <w:div w:id="1227378601">
              <w:marLeft w:val="0"/>
              <w:marRight w:val="0"/>
              <w:marTop w:val="0"/>
              <w:marBottom w:val="0"/>
              <w:divBdr>
                <w:top w:val="none" w:sz="0" w:space="0" w:color="auto"/>
                <w:left w:val="none" w:sz="0" w:space="0" w:color="auto"/>
                <w:bottom w:val="none" w:sz="0" w:space="0" w:color="auto"/>
                <w:right w:val="none" w:sz="0" w:space="0" w:color="auto"/>
              </w:divBdr>
            </w:div>
            <w:div w:id="1510483046">
              <w:marLeft w:val="0"/>
              <w:marRight w:val="0"/>
              <w:marTop w:val="0"/>
              <w:marBottom w:val="0"/>
              <w:divBdr>
                <w:top w:val="none" w:sz="0" w:space="0" w:color="auto"/>
                <w:left w:val="none" w:sz="0" w:space="0" w:color="auto"/>
                <w:bottom w:val="none" w:sz="0" w:space="0" w:color="auto"/>
                <w:right w:val="none" w:sz="0" w:space="0" w:color="auto"/>
              </w:divBdr>
            </w:div>
            <w:div w:id="156109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2979">
      <w:bodyDiv w:val="1"/>
      <w:marLeft w:val="0"/>
      <w:marRight w:val="0"/>
      <w:marTop w:val="0"/>
      <w:marBottom w:val="0"/>
      <w:divBdr>
        <w:top w:val="none" w:sz="0" w:space="0" w:color="auto"/>
        <w:left w:val="none" w:sz="0" w:space="0" w:color="auto"/>
        <w:bottom w:val="none" w:sz="0" w:space="0" w:color="auto"/>
        <w:right w:val="none" w:sz="0" w:space="0" w:color="auto"/>
      </w:divBdr>
      <w:divsChild>
        <w:div w:id="1956134000">
          <w:marLeft w:val="0"/>
          <w:marRight w:val="0"/>
          <w:marTop w:val="0"/>
          <w:marBottom w:val="0"/>
          <w:divBdr>
            <w:top w:val="none" w:sz="0" w:space="0" w:color="auto"/>
            <w:left w:val="none" w:sz="0" w:space="0" w:color="auto"/>
            <w:bottom w:val="none" w:sz="0" w:space="0" w:color="auto"/>
            <w:right w:val="none" w:sz="0" w:space="0" w:color="auto"/>
          </w:divBdr>
          <w:divsChild>
            <w:div w:id="488205993">
              <w:marLeft w:val="0"/>
              <w:marRight w:val="0"/>
              <w:marTop w:val="0"/>
              <w:marBottom w:val="0"/>
              <w:divBdr>
                <w:top w:val="none" w:sz="0" w:space="0" w:color="auto"/>
                <w:left w:val="none" w:sz="0" w:space="0" w:color="auto"/>
                <w:bottom w:val="none" w:sz="0" w:space="0" w:color="auto"/>
                <w:right w:val="none" w:sz="0" w:space="0" w:color="auto"/>
              </w:divBdr>
            </w:div>
            <w:div w:id="532231816">
              <w:marLeft w:val="0"/>
              <w:marRight w:val="0"/>
              <w:marTop w:val="0"/>
              <w:marBottom w:val="0"/>
              <w:divBdr>
                <w:top w:val="none" w:sz="0" w:space="0" w:color="auto"/>
                <w:left w:val="none" w:sz="0" w:space="0" w:color="auto"/>
                <w:bottom w:val="none" w:sz="0" w:space="0" w:color="auto"/>
                <w:right w:val="none" w:sz="0" w:space="0" w:color="auto"/>
              </w:divBdr>
            </w:div>
            <w:div w:id="723412458">
              <w:marLeft w:val="0"/>
              <w:marRight w:val="0"/>
              <w:marTop w:val="0"/>
              <w:marBottom w:val="0"/>
              <w:divBdr>
                <w:top w:val="none" w:sz="0" w:space="0" w:color="auto"/>
                <w:left w:val="none" w:sz="0" w:space="0" w:color="auto"/>
                <w:bottom w:val="none" w:sz="0" w:space="0" w:color="auto"/>
                <w:right w:val="none" w:sz="0" w:space="0" w:color="auto"/>
              </w:divBdr>
            </w:div>
            <w:div w:id="1640498236">
              <w:marLeft w:val="0"/>
              <w:marRight w:val="0"/>
              <w:marTop w:val="0"/>
              <w:marBottom w:val="0"/>
              <w:divBdr>
                <w:top w:val="none" w:sz="0" w:space="0" w:color="auto"/>
                <w:left w:val="none" w:sz="0" w:space="0" w:color="auto"/>
                <w:bottom w:val="none" w:sz="0" w:space="0" w:color="auto"/>
                <w:right w:val="none" w:sz="0" w:space="0" w:color="auto"/>
              </w:divBdr>
            </w:div>
            <w:div w:id="1964605262">
              <w:marLeft w:val="0"/>
              <w:marRight w:val="0"/>
              <w:marTop w:val="0"/>
              <w:marBottom w:val="0"/>
              <w:divBdr>
                <w:top w:val="none" w:sz="0" w:space="0" w:color="auto"/>
                <w:left w:val="none" w:sz="0" w:space="0" w:color="auto"/>
                <w:bottom w:val="none" w:sz="0" w:space="0" w:color="auto"/>
                <w:right w:val="none" w:sz="0" w:space="0" w:color="auto"/>
              </w:divBdr>
            </w:div>
            <w:div w:id="2052874310">
              <w:marLeft w:val="0"/>
              <w:marRight w:val="0"/>
              <w:marTop w:val="0"/>
              <w:marBottom w:val="0"/>
              <w:divBdr>
                <w:top w:val="none" w:sz="0" w:space="0" w:color="auto"/>
                <w:left w:val="none" w:sz="0" w:space="0" w:color="auto"/>
                <w:bottom w:val="none" w:sz="0" w:space="0" w:color="auto"/>
                <w:right w:val="none" w:sz="0" w:space="0" w:color="auto"/>
              </w:divBdr>
            </w:div>
            <w:div w:id="2083867988">
              <w:marLeft w:val="0"/>
              <w:marRight w:val="0"/>
              <w:marTop w:val="0"/>
              <w:marBottom w:val="0"/>
              <w:divBdr>
                <w:top w:val="none" w:sz="0" w:space="0" w:color="auto"/>
                <w:left w:val="none" w:sz="0" w:space="0" w:color="auto"/>
                <w:bottom w:val="none" w:sz="0" w:space="0" w:color="auto"/>
                <w:right w:val="none" w:sz="0" w:space="0" w:color="auto"/>
              </w:divBdr>
            </w:div>
            <w:div w:id="21001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38419">
      <w:bodyDiv w:val="1"/>
      <w:marLeft w:val="0"/>
      <w:marRight w:val="0"/>
      <w:marTop w:val="0"/>
      <w:marBottom w:val="0"/>
      <w:divBdr>
        <w:top w:val="none" w:sz="0" w:space="0" w:color="auto"/>
        <w:left w:val="none" w:sz="0" w:space="0" w:color="auto"/>
        <w:bottom w:val="none" w:sz="0" w:space="0" w:color="auto"/>
        <w:right w:val="none" w:sz="0" w:space="0" w:color="auto"/>
      </w:divBdr>
      <w:divsChild>
        <w:div w:id="1582565838">
          <w:marLeft w:val="0"/>
          <w:marRight w:val="0"/>
          <w:marTop w:val="0"/>
          <w:marBottom w:val="0"/>
          <w:divBdr>
            <w:top w:val="none" w:sz="0" w:space="0" w:color="auto"/>
            <w:left w:val="none" w:sz="0" w:space="0" w:color="auto"/>
            <w:bottom w:val="none" w:sz="0" w:space="0" w:color="auto"/>
            <w:right w:val="none" w:sz="0" w:space="0" w:color="auto"/>
          </w:divBdr>
          <w:divsChild>
            <w:div w:id="889149545">
              <w:marLeft w:val="0"/>
              <w:marRight w:val="0"/>
              <w:marTop w:val="0"/>
              <w:marBottom w:val="0"/>
              <w:divBdr>
                <w:top w:val="none" w:sz="0" w:space="0" w:color="auto"/>
                <w:left w:val="none" w:sz="0" w:space="0" w:color="auto"/>
                <w:bottom w:val="none" w:sz="0" w:space="0" w:color="auto"/>
                <w:right w:val="none" w:sz="0" w:space="0" w:color="auto"/>
              </w:divBdr>
            </w:div>
            <w:div w:id="969046583">
              <w:marLeft w:val="0"/>
              <w:marRight w:val="0"/>
              <w:marTop w:val="0"/>
              <w:marBottom w:val="0"/>
              <w:divBdr>
                <w:top w:val="none" w:sz="0" w:space="0" w:color="auto"/>
                <w:left w:val="none" w:sz="0" w:space="0" w:color="auto"/>
                <w:bottom w:val="none" w:sz="0" w:space="0" w:color="auto"/>
                <w:right w:val="none" w:sz="0" w:space="0" w:color="auto"/>
              </w:divBdr>
            </w:div>
            <w:div w:id="1140347158">
              <w:marLeft w:val="0"/>
              <w:marRight w:val="0"/>
              <w:marTop w:val="0"/>
              <w:marBottom w:val="0"/>
              <w:divBdr>
                <w:top w:val="none" w:sz="0" w:space="0" w:color="auto"/>
                <w:left w:val="none" w:sz="0" w:space="0" w:color="auto"/>
                <w:bottom w:val="none" w:sz="0" w:space="0" w:color="auto"/>
                <w:right w:val="none" w:sz="0" w:space="0" w:color="auto"/>
              </w:divBdr>
            </w:div>
            <w:div w:id="1198814185">
              <w:marLeft w:val="0"/>
              <w:marRight w:val="0"/>
              <w:marTop w:val="0"/>
              <w:marBottom w:val="0"/>
              <w:divBdr>
                <w:top w:val="none" w:sz="0" w:space="0" w:color="auto"/>
                <w:left w:val="none" w:sz="0" w:space="0" w:color="auto"/>
                <w:bottom w:val="none" w:sz="0" w:space="0" w:color="auto"/>
                <w:right w:val="none" w:sz="0" w:space="0" w:color="auto"/>
              </w:divBdr>
            </w:div>
            <w:div w:id="1305237989">
              <w:marLeft w:val="0"/>
              <w:marRight w:val="0"/>
              <w:marTop w:val="0"/>
              <w:marBottom w:val="0"/>
              <w:divBdr>
                <w:top w:val="none" w:sz="0" w:space="0" w:color="auto"/>
                <w:left w:val="none" w:sz="0" w:space="0" w:color="auto"/>
                <w:bottom w:val="none" w:sz="0" w:space="0" w:color="auto"/>
                <w:right w:val="none" w:sz="0" w:space="0" w:color="auto"/>
              </w:divBdr>
            </w:div>
            <w:div w:id="1319844446">
              <w:marLeft w:val="0"/>
              <w:marRight w:val="0"/>
              <w:marTop w:val="0"/>
              <w:marBottom w:val="0"/>
              <w:divBdr>
                <w:top w:val="none" w:sz="0" w:space="0" w:color="auto"/>
                <w:left w:val="none" w:sz="0" w:space="0" w:color="auto"/>
                <w:bottom w:val="none" w:sz="0" w:space="0" w:color="auto"/>
                <w:right w:val="none" w:sz="0" w:space="0" w:color="auto"/>
              </w:divBdr>
            </w:div>
            <w:div w:id="1461609634">
              <w:marLeft w:val="0"/>
              <w:marRight w:val="0"/>
              <w:marTop w:val="0"/>
              <w:marBottom w:val="0"/>
              <w:divBdr>
                <w:top w:val="none" w:sz="0" w:space="0" w:color="auto"/>
                <w:left w:val="none" w:sz="0" w:space="0" w:color="auto"/>
                <w:bottom w:val="none" w:sz="0" w:space="0" w:color="auto"/>
                <w:right w:val="none" w:sz="0" w:space="0" w:color="auto"/>
              </w:divBdr>
            </w:div>
            <w:div w:id="20303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4747">
      <w:bodyDiv w:val="1"/>
      <w:marLeft w:val="0"/>
      <w:marRight w:val="0"/>
      <w:marTop w:val="0"/>
      <w:marBottom w:val="0"/>
      <w:divBdr>
        <w:top w:val="none" w:sz="0" w:space="0" w:color="auto"/>
        <w:left w:val="none" w:sz="0" w:space="0" w:color="auto"/>
        <w:bottom w:val="none" w:sz="0" w:space="0" w:color="auto"/>
        <w:right w:val="none" w:sz="0" w:space="0" w:color="auto"/>
      </w:divBdr>
    </w:div>
    <w:div w:id="563568742">
      <w:bodyDiv w:val="1"/>
      <w:marLeft w:val="0"/>
      <w:marRight w:val="0"/>
      <w:marTop w:val="0"/>
      <w:marBottom w:val="0"/>
      <w:divBdr>
        <w:top w:val="none" w:sz="0" w:space="0" w:color="auto"/>
        <w:left w:val="none" w:sz="0" w:space="0" w:color="auto"/>
        <w:bottom w:val="none" w:sz="0" w:space="0" w:color="auto"/>
        <w:right w:val="none" w:sz="0" w:space="0" w:color="auto"/>
      </w:divBdr>
      <w:divsChild>
        <w:div w:id="1319067288">
          <w:marLeft w:val="0"/>
          <w:marRight w:val="0"/>
          <w:marTop w:val="0"/>
          <w:marBottom w:val="0"/>
          <w:divBdr>
            <w:top w:val="none" w:sz="0" w:space="0" w:color="auto"/>
            <w:left w:val="none" w:sz="0" w:space="0" w:color="auto"/>
            <w:bottom w:val="none" w:sz="0" w:space="0" w:color="auto"/>
            <w:right w:val="none" w:sz="0" w:space="0" w:color="auto"/>
          </w:divBdr>
          <w:divsChild>
            <w:div w:id="159508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8460">
      <w:bodyDiv w:val="1"/>
      <w:marLeft w:val="0"/>
      <w:marRight w:val="0"/>
      <w:marTop w:val="0"/>
      <w:marBottom w:val="0"/>
      <w:divBdr>
        <w:top w:val="none" w:sz="0" w:space="0" w:color="auto"/>
        <w:left w:val="none" w:sz="0" w:space="0" w:color="auto"/>
        <w:bottom w:val="none" w:sz="0" w:space="0" w:color="auto"/>
        <w:right w:val="none" w:sz="0" w:space="0" w:color="auto"/>
      </w:divBdr>
    </w:div>
    <w:div w:id="641271332">
      <w:bodyDiv w:val="1"/>
      <w:marLeft w:val="0"/>
      <w:marRight w:val="0"/>
      <w:marTop w:val="0"/>
      <w:marBottom w:val="0"/>
      <w:divBdr>
        <w:top w:val="none" w:sz="0" w:space="0" w:color="auto"/>
        <w:left w:val="none" w:sz="0" w:space="0" w:color="auto"/>
        <w:bottom w:val="none" w:sz="0" w:space="0" w:color="auto"/>
        <w:right w:val="none" w:sz="0" w:space="0" w:color="auto"/>
      </w:divBdr>
      <w:divsChild>
        <w:div w:id="497384050">
          <w:marLeft w:val="0"/>
          <w:marRight w:val="0"/>
          <w:marTop w:val="0"/>
          <w:marBottom w:val="0"/>
          <w:divBdr>
            <w:top w:val="none" w:sz="0" w:space="0" w:color="auto"/>
            <w:left w:val="none" w:sz="0" w:space="0" w:color="auto"/>
            <w:bottom w:val="none" w:sz="0" w:space="0" w:color="auto"/>
            <w:right w:val="none" w:sz="0" w:space="0" w:color="auto"/>
          </w:divBdr>
        </w:div>
      </w:divsChild>
    </w:div>
    <w:div w:id="665743597">
      <w:bodyDiv w:val="1"/>
      <w:marLeft w:val="0"/>
      <w:marRight w:val="0"/>
      <w:marTop w:val="0"/>
      <w:marBottom w:val="0"/>
      <w:divBdr>
        <w:top w:val="none" w:sz="0" w:space="0" w:color="auto"/>
        <w:left w:val="none" w:sz="0" w:space="0" w:color="auto"/>
        <w:bottom w:val="none" w:sz="0" w:space="0" w:color="auto"/>
        <w:right w:val="none" w:sz="0" w:space="0" w:color="auto"/>
      </w:divBdr>
      <w:divsChild>
        <w:div w:id="1807507277">
          <w:marLeft w:val="0"/>
          <w:marRight w:val="0"/>
          <w:marTop w:val="0"/>
          <w:marBottom w:val="0"/>
          <w:divBdr>
            <w:top w:val="none" w:sz="0" w:space="0" w:color="auto"/>
            <w:left w:val="none" w:sz="0" w:space="0" w:color="auto"/>
            <w:bottom w:val="none" w:sz="0" w:space="0" w:color="auto"/>
            <w:right w:val="none" w:sz="0" w:space="0" w:color="auto"/>
          </w:divBdr>
        </w:div>
      </w:divsChild>
    </w:div>
    <w:div w:id="671445926">
      <w:bodyDiv w:val="1"/>
      <w:marLeft w:val="0"/>
      <w:marRight w:val="0"/>
      <w:marTop w:val="0"/>
      <w:marBottom w:val="0"/>
      <w:divBdr>
        <w:top w:val="none" w:sz="0" w:space="0" w:color="auto"/>
        <w:left w:val="none" w:sz="0" w:space="0" w:color="auto"/>
        <w:bottom w:val="none" w:sz="0" w:space="0" w:color="auto"/>
        <w:right w:val="none" w:sz="0" w:space="0" w:color="auto"/>
      </w:divBdr>
      <w:divsChild>
        <w:div w:id="1627738966">
          <w:marLeft w:val="0"/>
          <w:marRight w:val="0"/>
          <w:marTop w:val="0"/>
          <w:marBottom w:val="0"/>
          <w:divBdr>
            <w:top w:val="none" w:sz="0" w:space="0" w:color="auto"/>
            <w:left w:val="none" w:sz="0" w:space="0" w:color="auto"/>
            <w:bottom w:val="none" w:sz="0" w:space="0" w:color="auto"/>
            <w:right w:val="none" w:sz="0" w:space="0" w:color="auto"/>
          </w:divBdr>
          <w:divsChild>
            <w:div w:id="357197046">
              <w:marLeft w:val="0"/>
              <w:marRight w:val="0"/>
              <w:marTop w:val="0"/>
              <w:marBottom w:val="0"/>
              <w:divBdr>
                <w:top w:val="none" w:sz="0" w:space="0" w:color="auto"/>
                <w:left w:val="none" w:sz="0" w:space="0" w:color="auto"/>
                <w:bottom w:val="none" w:sz="0" w:space="0" w:color="auto"/>
                <w:right w:val="none" w:sz="0" w:space="0" w:color="auto"/>
              </w:divBdr>
            </w:div>
            <w:div w:id="833374467">
              <w:marLeft w:val="0"/>
              <w:marRight w:val="0"/>
              <w:marTop w:val="0"/>
              <w:marBottom w:val="0"/>
              <w:divBdr>
                <w:top w:val="none" w:sz="0" w:space="0" w:color="auto"/>
                <w:left w:val="none" w:sz="0" w:space="0" w:color="auto"/>
                <w:bottom w:val="none" w:sz="0" w:space="0" w:color="auto"/>
                <w:right w:val="none" w:sz="0" w:space="0" w:color="auto"/>
              </w:divBdr>
            </w:div>
            <w:div w:id="839200716">
              <w:marLeft w:val="0"/>
              <w:marRight w:val="0"/>
              <w:marTop w:val="0"/>
              <w:marBottom w:val="0"/>
              <w:divBdr>
                <w:top w:val="none" w:sz="0" w:space="0" w:color="auto"/>
                <w:left w:val="none" w:sz="0" w:space="0" w:color="auto"/>
                <w:bottom w:val="none" w:sz="0" w:space="0" w:color="auto"/>
                <w:right w:val="none" w:sz="0" w:space="0" w:color="auto"/>
              </w:divBdr>
            </w:div>
            <w:div w:id="889613752">
              <w:marLeft w:val="0"/>
              <w:marRight w:val="0"/>
              <w:marTop w:val="0"/>
              <w:marBottom w:val="0"/>
              <w:divBdr>
                <w:top w:val="none" w:sz="0" w:space="0" w:color="auto"/>
                <w:left w:val="none" w:sz="0" w:space="0" w:color="auto"/>
                <w:bottom w:val="none" w:sz="0" w:space="0" w:color="auto"/>
                <w:right w:val="none" w:sz="0" w:space="0" w:color="auto"/>
              </w:divBdr>
            </w:div>
            <w:div w:id="1127042726">
              <w:marLeft w:val="0"/>
              <w:marRight w:val="0"/>
              <w:marTop w:val="0"/>
              <w:marBottom w:val="0"/>
              <w:divBdr>
                <w:top w:val="none" w:sz="0" w:space="0" w:color="auto"/>
                <w:left w:val="none" w:sz="0" w:space="0" w:color="auto"/>
                <w:bottom w:val="none" w:sz="0" w:space="0" w:color="auto"/>
                <w:right w:val="none" w:sz="0" w:space="0" w:color="auto"/>
              </w:divBdr>
            </w:div>
            <w:div w:id="1204440100">
              <w:marLeft w:val="0"/>
              <w:marRight w:val="0"/>
              <w:marTop w:val="0"/>
              <w:marBottom w:val="0"/>
              <w:divBdr>
                <w:top w:val="none" w:sz="0" w:space="0" w:color="auto"/>
                <w:left w:val="none" w:sz="0" w:space="0" w:color="auto"/>
                <w:bottom w:val="none" w:sz="0" w:space="0" w:color="auto"/>
                <w:right w:val="none" w:sz="0" w:space="0" w:color="auto"/>
              </w:divBdr>
            </w:div>
            <w:div w:id="16650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5158">
      <w:bodyDiv w:val="1"/>
      <w:marLeft w:val="0"/>
      <w:marRight w:val="0"/>
      <w:marTop w:val="0"/>
      <w:marBottom w:val="0"/>
      <w:divBdr>
        <w:top w:val="none" w:sz="0" w:space="0" w:color="auto"/>
        <w:left w:val="none" w:sz="0" w:space="0" w:color="auto"/>
        <w:bottom w:val="none" w:sz="0" w:space="0" w:color="auto"/>
        <w:right w:val="none" w:sz="0" w:space="0" w:color="auto"/>
      </w:divBdr>
    </w:div>
    <w:div w:id="707415187">
      <w:bodyDiv w:val="1"/>
      <w:marLeft w:val="0"/>
      <w:marRight w:val="0"/>
      <w:marTop w:val="0"/>
      <w:marBottom w:val="0"/>
      <w:divBdr>
        <w:top w:val="none" w:sz="0" w:space="0" w:color="auto"/>
        <w:left w:val="none" w:sz="0" w:space="0" w:color="auto"/>
        <w:bottom w:val="none" w:sz="0" w:space="0" w:color="auto"/>
        <w:right w:val="none" w:sz="0" w:space="0" w:color="auto"/>
      </w:divBdr>
      <w:divsChild>
        <w:div w:id="809244602">
          <w:marLeft w:val="0"/>
          <w:marRight w:val="0"/>
          <w:marTop w:val="0"/>
          <w:marBottom w:val="0"/>
          <w:divBdr>
            <w:top w:val="none" w:sz="0" w:space="0" w:color="auto"/>
            <w:left w:val="none" w:sz="0" w:space="0" w:color="auto"/>
            <w:bottom w:val="none" w:sz="0" w:space="0" w:color="auto"/>
            <w:right w:val="none" w:sz="0" w:space="0" w:color="auto"/>
          </w:divBdr>
        </w:div>
      </w:divsChild>
    </w:div>
    <w:div w:id="711465028">
      <w:bodyDiv w:val="1"/>
      <w:marLeft w:val="0"/>
      <w:marRight w:val="0"/>
      <w:marTop w:val="0"/>
      <w:marBottom w:val="0"/>
      <w:divBdr>
        <w:top w:val="none" w:sz="0" w:space="0" w:color="auto"/>
        <w:left w:val="none" w:sz="0" w:space="0" w:color="auto"/>
        <w:bottom w:val="none" w:sz="0" w:space="0" w:color="auto"/>
        <w:right w:val="none" w:sz="0" w:space="0" w:color="auto"/>
      </w:divBdr>
      <w:divsChild>
        <w:div w:id="587613036">
          <w:marLeft w:val="0"/>
          <w:marRight w:val="0"/>
          <w:marTop w:val="0"/>
          <w:marBottom w:val="0"/>
          <w:divBdr>
            <w:top w:val="none" w:sz="0" w:space="0" w:color="auto"/>
            <w:left w:val="none" w:sz="0" w:space="0" w:color="auto"/>
            <w:bottom w:val="none" w:sz="0" w:space="0" w:color="auto"/>
            <w:right w:val="none" w:sz="0" w:space="0" w:color="auto"/>
          </w:divBdr>
          <w:divsChild>
            <w:div w:id="191309378">
              <w:marLeft w:val="0"/>
              <w:marRight w:val="0"/>
              <w:marTop w:val="0"/>
              <w:marBottom w:val="0"/>
              <w:divBdr>
                <w:top w:val="none" w:sz="0" w:space="0" w:color="auto"/>
                <w:left w:val="none" w:sz="0" w:space="0" w:color="auto"/>
                <w:bottom w:val="none" w:sz="0" w:space="0" w:color="auto"/>
                <w:right w:val="none" w:sz="0" w:space="0" w:color="auto"/>
              </w:divBdr>
            </w:div>
            <w:div w:id="199904773">
              <w:marLeft w:val="0"/>
              <w:marRight w:val="0"/>
              <w:marTop w:val="0"/>
              <w:marBottom w:val="0"/>
              <w:divBdr>
                <w:top w:val="none" w:sz="0" w:space="0" w:color="auto"/>
                <w:left w:val="none" w:sz="0" w:space="0" w:color="auto"/>
                <w:bottom w:val="none" w:sz="0" w:space="0" w:color="auto"/>
                <w:right w:val="none" w:sz="0" w:space="0" w:color="auto"/>
              </w:divBdr>
            </w:div>
            <w:div w:id="221523124">
              <w:marLeft w:val="0"/>
              <w:marRight w:val="0"/>
              <w:marTop w:val="0"/>
              <w:marBottom w:val="0"/>
              <w:divBdr>
                <w:top w:val="none" w:sz="0" w:space="0" w:color="auto"/>
                <w:left w:val="none" w:sz="0" w:space="0" w:color="auto"/>
                <w:bottom w:val="none" w:sz="0" w:space="0" w:color="auto"/>
                <w:right w:val="none" w:sz="0" w:space="0" w:color="auto"/>
              </w:divBdr>
            </w:div>
            <w:div w:id="330913958">
              <w:marLeft w:val="0"/>
              <w:marRight w:val="0"/>
              <w:marTop w:val="0"/>
              <w:marBottom w:val="0"/>
              <w:divBdr>
                <w:top w:val="none" w:sz="0" w:space="0" w:color="auto"/>
                <w:left w:val="none" w:sz="0" w:space="0" w:color="auto"/>
                <w:bottom w:val="none" w:sz="0" w:space="0" w:color="auto"/>
                <w:right w:val="none" w:sz="0" w:space="0" w:color="auto"/>
              </w:divBdr>
            </w:div>
            <w:div w:id="643463722">
              <w:marLeft w:val="0"/>
              <w:marRight w:val="0"/>
              <w:marTop w:val="0"/>
              <w:marBottom w:val="0"/>
              <w:divBdr>
                <w:top w:val="none" w:sz="0" w:space="0" w:color="auto"/>
                <w:left w:val="none" w:sz="0" w:space="0" w:color="auto"/>
                <w:bottom w:val="none" w:sz="0" w:space="0" w:color="auto"/>
                <w:right w:val="none" w:sz="0" w:space="0" w:color="auto"/>
              </w:divBdr>
            </w:div>
            <w:div w:id="688607024">
              <w:marLeft w:val="0"/>
              <w:marRight w:val="0"/>
              <w:marTop w:val="0"/>
              <w:marBottom w:val="0"/>
              <w:divBdr>
                <w:top w:val="none" w:sz="0" w:space="0" w:color="auto"/>
                <w:left w:val="none" w:sz="0" w:space="0" w:color="auto"/>
                <w:bottom w:val="none" w:sz="0" w:space="0" w:color="auto"/>
                <w:right w:val="none" w:sz="0" w:space="0" w:color="auto"/>
              </w:divBdr>
            </w:div>
            <w:div w:id="881556580">
              <w:marLeft w:val="0"/>
              <w:marRight w:val="0"/>
              <w:marTop w:val="0"/>
              <w:marBottom w:val="0"/>
              <w:divBdr>
                <w:top w:val="none" w:sz="0" w:space="0" w:color="auto"/>
                <w:left w:val="none" w:sz="0" w:space="0" w:color="auto"/>
                <w:bottom w:val="none" w:sz="0" w:space="0" w:color="auto"/>
                <w:right w:val="none" w:sz="0" w:space="0" w:color="auto"/>
              </w:divBdr>
            </w:div>
            <w:div w:id="970017025">
              <w:marLeft w:val="0"/>
              <w:marRight w:val="0"/>
              <w:marTop w:val="0"/>
              <w:marBottom w:val="0"/>
              <w:divBdr>
                <w:top w:val="none" w:sz="0" w:space="0" w:color="auto"/>
                <w:left w:val="none" w:sz="0" w:space="0" w:color="auto"/>
                <w:bottom w:val="none" w:sz="0" w:space="0" w:color="auto"/>
                <w:right w:val="none" w:sz="0" w:space="0" w:color="auto"/>
              </w:divBdr>
            </w:div>
            <w:div w:id="994802100">
              <w:marLeft w:val="0"/>
              <w:marRight w:val="0"/>
              <w:marTop w:val="0"/>
              <w:marBottom w:val="0"/>
              <w:divBdr>
                <w:top w:val="none" w:sz="0" w:space="0" w:color="auto"/>
                <w:left w:val="none" w:sz="0" w:space="0" w:color="auto"/>
                <w:bottom w:val="none" w:sz="0" w:space="0" w:color="auto"/>
                <w:right w:val="none" w:sz="0" w:space="0" w:color="auto"/>
              </w:divBdr>
            </w:div>
            <w:div w:id="1097755647">
              <w:marLeft w:val="0"/>
              <w:marRight w:val="0"/>
              <w:marTop w:val="0"/>
              <w:marBottom w:val="0"/>
              <w:divBdr>
                <w:top w:val="none" w:sz="0" w:space="0" w:color="auto"/>
                <w:left w:val="none" w:sz="0" w:space="0" w:color="auto"/>
                <w:bottom w:val="none" w:sz="0" w:space="0" w:color="auto"/>
                <w:right w:val="none" w:sz="0" w:space="0" w:color="auto"/>
              </w:divBdr>
            </w:div>
            <w:div w:id="1172836570">
              <w:marLeft w:val="0"/>
              <w:marRight w:val="0"/>
              <w:marTop w:val="0"/>
              <w:marBottom w:val="0"/>
              <w:divBdr>
                <w:top w:val="none" w:sz="0" w:space="0" w:color="auto"/>
                <w:left w:val="none" w:sz="0" w:space="0" w:color="auto"/>
                <w:bottom w:val="none" w:sz="0" w:space="0" w:color="auto"/>
                <w:right w:val="none" w:sz="0" w:space="0" w:color="auto"/>
              </w:divBdr>
            </w:div>
            <w:div w:id="1298727987">
              <w:marLeft w:val="0"/>
              <w:marRight w:val="0"/>
              <w:marTop w:val="0"/>
              <w:marBottom w:val="0"/>
              <w:divBdr>
                <w:top w:val="none" w:sz="0" w:space="0" w:color="auto"/>
                <w:left w:val="none" w:sz="0" w:space="0" w:color="auto"/>
                <w:bottom w:val="none" w:sz="0" w:space="0" w:color="auto"/>
                <w:right w:val="none" w:sz="0" w:space="0" w:color="auto"/>
              </w:divBdr>
            </w:div>
            <w:div w:id="1473408705">
              <w:marLeft w:val="0"/>
              <w:marRight w:val="0"/>
              <w:marTop w:val="0"/>
              <w:marBottom w:val="0"/>
              <w:divBdr>
                <w:top w:val="none" w:sz="0" w:space="0" w:color="auto"/>
                <w:left w:val="none" w:sz="0" w:space="0" w:color="auto"/>
                <w:bottom w:val="none" w:sz="0" w:space="0" w:color="auto"/>
                <w:right w:val="none" w:sz="0" w:space="0" w:color="auto"/>
              </w:divBdr>
            </w:div>
            <w:div w:id="1501657117">
              <w:marLeft w:val="0"/>
              <w:marRight w:val="0"/>
              <w:marTop w:val="0"/>
              <w:marBottom w:val="0"/>
              <w:divBdr>
                <w:top w:val="none" w:sz="0" w:space="0" w:color="auto"/>
                <w:left w:val="none" w:sz="0" w:space="0" w:color="auto"/>
                <w:bottom w:val="none" w:sz="0" w:space="0" w:color="auto"/>
                <w:right w:val="none" w:sz="0" w:space="0" w:color="auto"/>
              </w:divBdr>
            </w:div>
            <w:div w:id="1601569123">
              <w:marLeft w:val="0"/>
              <w:marRight w:val="0"/>
              <w:marTop w:val="0"/>
              <w:marBottom w:val="0"/>
              <w:divBdr>
                <w:top w:val="none" w:sz="0" w:space="0" w:color="auto"/>
                <w:left w:val="none" w:sz="0" w:space="0" w:color="auto"/>
                <w:bottom w:val="none" w:sz="0" w:space="0" w:color="auto"/>
                <w:right w:val="none" w:sz="0" w:space="0" w:color="auto"/>
              </w:divBdr>
            </w:div>
            <w:div w:id="1883517561">
              <w:marLeft w:val="0"/>
              <w:marRight w:val="0"/>
              <w:marTop w:val="0"/>
              <w:marBottom w:val="0"/>
              <w:divBdr>
                <w:top w:val="none" w:sz="0" w:space="0" w:color="auto"/>
                <w:left w:val="none" w:sz="0" w:space="0" w:color="auto"/>
                <w:bottom w:val="none" w:sz="0" w:space="0" w:color="auto"/>
                <w:right w:val="none" w:sz="0" w:space="0" w:color="auto"/>
              </w:divBdr>
            </w:div>
            <w:div w:id="1887990195">
              <w:marLeft w:val="0"/>
              <w:marRight w:val="0"/>
              <w:marTop w:val="0"/>
              <w:marBottom w:val="0"/>
              <w:divBdr>
                <w:top w:val="none" w:sz="0" w:space="0" w:color="auto"/>
                <w:left w:val="none" w:sz="0" w:space="0" w:color="auto"/>
                <w:bottom w:val="none" w:sz="0" w:space="0" w:color="auto"/>
                <w:right w:val="none" w:sz="0" w:space="0" w:color="auto"/>
              </w:divBdr>
            </w:div>
            <w:div w:id="1952280397">
              <w:marLeft w:val="0"/>
              <w:marRight w:val="0"/>
              <w:marTop w:val="0"/>
              <w:marBottom w:val="0"/>
              <w:divBdr>
                <w:top w:val="none" w:sz="0" w:space="0" w:color="auto"/>
                <w:left w:val="none" w:sz="0" w:space="0" w:color="auto"/>
                <w:bottom w:val="none" w:sz="0" w:space="0" w:color="auto"/>
                <w:right w:val="none" w:sz="0" w:space="0" w:color="auto"/>
              </w:divBdr>
            </w:div>
            <w:div w:id="2086999037">
              <w:marLeft w:val="0"/>
              <w:marRight w:val="0"/>
              <w:marTop w:val="0"/>
              <w:marBottom w:val="0"/>
              <w:divBdr>
                <w:top w:val="none" w:sz="0" w:space="0" w:color="auto"/>
                <w:left w:val="none" w:sz="0" w:space="0" w:color="auto"/>
                <w:bottom w:val="none" w:sz="0" w:space="0" w:color="auto"/>
                <w:right w:val="none" w:sz="0" w:space="0" w:color="auto"/>
              </w:divBdr>
            </w:div>
            <w:div w:id="2101365851">
              <w:marLeft w:val="0"/>
              <w:marRight w:val="0"/>
              <w:marTop w:val="0"/>
              <w:marBottom w:val="0"/>
              <w:divBdr>
                <w:top w:val="none" w:sz="0" w:space="0" w:color="auto"/>
                <w:left w:val="none" w:sz="0" w:space="0" w:color="auto"/>
                <w:bottom w:val="none" w:sz="0" w:space="0" w:color="auto"/>
                <w:right w:val="none" w:sz="0" w:space="0" w:color="auto"/>
              </w:divBdr>
            </w:div>
            <w:div w:id="21322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95230">
      <w:bodyDiv w:val="1"/>
      <w:marLeft w:val="0"/>
      <w:marRight w:val="0"/>
      <w:marTop w:val="0"/>
      <w:marBottom w:val="0"/>
      <w:divBdr>
        <w:top w:val="none" w:sz="0" w:space="0" w:color="auto"/>
        <w:left w:val="none" w:sz="0" w:space="0" w:color="auto"/>
        <w:bottom w:val="none" w:sz="0" w:space="0" w:color="auto"/>
        <w:right w:val="none" w:sz="0" w:space="0" w:color="auto"/>
      </w:divBdr>
      <w:divsChild>
        <w:div w:id="2134516473">
          <w:marLeft w:val="0"/>
          <w:marRight w:val="0"/>
          <w:marTop w:val="0"/>
          <w:marBottom w:val="0"/>
          <w:divBdr>
            <w:top w:val="none" w:sz="0" w:space="0" w:color="auto"/>
            <w:left w:val="none" w:sz="0" w:space="0" w:color="auto"/>
            <w:bottom w:val="none" w:sz="0" w:space="0" w:color="auto"/>
            <w:right w:val="none" w:sz="0" w:space="0" w:color="auto"/>
          </w:divBdr>
        </w:div>
      </w:divsChild>
    </w:div>
    <w:div w:id="737166749">
      <w:bodyDiv w:val="1"/>
      <w:marLeft w:val="0"/>
      <w:marRight w:val="0"/>
      <w:marTop w:val="0"/>
      <w:marBottom w:val="0"/>
      <w:divBdr>
        <w:top w:val="none" w:sz="0" w:space="0" w:color="auto"/>
        <w:left w:val="none" w:sz="0" w:space="0" w:color="auto"/>
        <w:bottom w:val="none" w:sz="0" w:space="0" w:color="auto"/>
        <w:right w:val="none" w:sz="0" w:space="0" w:color="auto"/>
      </w:divBdr>
      <w:divsChild>
        <w:div w:id="649946747">
          <w:marLeft w:val="0"/>
          <w:marRight w:val="0"/>
          <w:marTop w:val="0"/>
          <w:marBottom w:val="0"/>
          <w:divBdr>
            <w:top w:val="none" w:sz="0" w:space="0" w:color="auto"/>
            <w:left w:val="none" w:sz="0" w:space="0" w:color="auto"/>
            <w:bottom w:val="none" w:sz="0" w:space="0" w:color="auto"/>
            <w:right w:val="none" w:sz="0" w:space="0" w:color="auto"/>
          </w:divBdr>
        </w:div>
      </w:divsChild>
    </w:div>
    <w:div w:id="738789579">
      <w:bodyDiv w:val="1"/>
      <w:marLeft w:val="0"/>
      <w:marRight w:val="0"/>
      <w:marTop w:val="0"/>
      <w:marBottom w:val="0"/>
      <w:divBdr>
        <w:top w:val="none" w:sz="0" w:space="0" w:color="auto"/>
        <w:left w:val="none" w:sz="0" w:space="0" w:color="auto"/>
        <w:bottom w:val="none" w:sz="0" w:space="0" w:color="auto"/>
        <w:right w:val="none" w:sz="0" w:space="0" w:color="auto"/>
      </w:divBdr>
      <w:divsChild>
        <w:div w:id="645160637">
          <w:marLeft w:val="0"/>
          <w:marRight w:val="0"/>
          <w:marTop w:val="0"/>
          <w:marBottom w:val="0"/>
          <w:divBdr>
            <w:top w:val="none" w:sz="0" w:space="0" w:color="auto"/>
            <w:left w:val="none" w:sz="0" w:space="0" w:color="auto"/>
            <w:bottom w:val="none" w:sz="0" w:space="0" w:color="auto"/>
            <w:right w:val="none" w:sz="0" w:space="0" w:color="auto"/>
          </w:divBdr>
        </w:div>
      </w:divsChild>
    </w:div>
    <w:div w:id="751003329">
      <w:bodyDiv w:val="1"/>
      <w:marLeft w:val="0"/>
      <w:marRight w:val="0"/>
      <w:marTop w:val="0"/>
      <w:marBottom w:val="0"/>
      <w:divBdr>
        <w:top w:val="none" w:sz="0" w:space="0" w:color="auto"/>
        <w:left w:val="none" w:sz="0" w:space="0" w:color="auto"/>
        <w:bottom w:val="none" w:sz="0" w:space="0" w:color="auto"/>
        <w:right w:val="none" w:sz="0" w:space="0" w:color="auto"/>
      </w:divBdr>
      <w:divsChild>
        <w:div w:id="1627421231">
          <w:marLeft w:val="0"/>
          <w:marRight w:val="0"/>
          <w:marTop w:val="0"/>
          <w:marBottom w:val="0"/>
          <w:divBdr>
            <w:top w:val="none" w:sz="0" w:space="0" w:color="auto"/>
            <w:left w:val="none" w:sz="0" w:space="0" w:color="auto"/>
            <w:bottom w:val="none" w:sz="0" w:space="0" w:color="auto"/>
            <w:right w:val="none" w:sz="0" w:space="0" w:color="auto"/>
          </w:divBdr>
        </w:div>
      </w:divsChild>
    </w:div>
    <w:div w:id="767195486">
      <w:bodyDiv w:val="1"/>
      <w:marLeft w:val="0"/>
      <w:marRight w:val="0"/>
      <w:marTop w:val="0"/>
      <w:marBottom w:val="0"/>
      <w:divBdr>
        <w:top w:val="none" w:sz="0" w:space="0" w:color="auto"/>
        <w:left w:val="none" w:sz="0" w:space="0" w:color="auto"/>
        <w:bottom w:val="none" w:sz="0" w:space="0" w:color="auto"/>
        <w:right w:val="none" w:sz="0" w:space="0" w:color="auto"/>
      </w:divBdr>
    </w:div>
    <w:div w:id="782917607">
      <w:bodyDiv w:val="1"/>
      <w:marLeft w:val="0"/>
      <w:marRight w:val="0"/>
      <w:marTop w:val="0"/>
      <w:marBottom w:val="0"/>
      <w:divBdr>
        <w:top w:val="none" w:sz="0" w:space="0" w:color="auto"/>
        <w:left w:val="none" w:sz="0" w:space="0" w:color="auto"/>
        <w:bottom w:val="none" w:sz="0" w:space="0" w:color="auto"/>
        <w:right w:val="none" w:sz="0" w:space="0" w:color="auto"/>
      </w:divBdr>
      <w:divsChild>
        <w:div w:id="757480610">
          <w:marLeft w:val="0"/>
          <w:marRight w:val="0"/>
          <w:marTop w:val="0"/>
          <w:marBottom w:val="0"/>
          <w:divBdr>
            <w:top w:val="none" w:sz="0" w:space="0" w:color="auto"/>
            <w:left w:val="none" w:sz="0" w:space="0" w:color="auto"/>
            <w:bottom w:val="none" w:sz="0" w:space="0" w:color="auto"/>
            <w:right w:val="none" w:sz="0" w:space="0" w:color="auto"/>
          </w:divBdr>
          <w:divsChild>
            <w:div w:id="166604808">
              <w:marLeft w:val="0"/>
              <w:marRight w:val="0"/>
              <w:marTop w:val="0"/>
              <w:marBottom w:val="0"/>
              <w:divBdr>
                <w:top w:val="none" w:sz="0" w:space="0" w:color="auto"/>
                <w:left w:val="none" w:sz="0" w:space="0" w:color="auto"/>
                <w:bottom w:val="none" w:sz="0" w:space="0" w:color="auto"/>
                <w:right w:val="none" w:sz="0" w:space="0" w:color="auto"/>
              </w:divBdr>
            </w:div>
            <w:div w:id="388966260">
              <w:marLeft w:val="0"/>
              <w:marRight w:val="0"/>
              <w:marTop w:val="0"/>
              <w:marBottom w:val="0"/>
              <w:divBdr>
                <w:top w:val="none" w:sz="0" w:space="0" w:color="auto"/>
                <w:left w:val="none" w:sz="0" w:space="0" w:color="auto"/>
                <w:bottom w:val="none" w:sz="0" w:space="0" w:color="auto"/>
                <w:right w:val="none" w:sz="0" w:space="0" w:color="auto"/>
              </w:divBdr>
            </w:div>
            <w:div w:id="802384773">
              <w:marLeft w:val="0"/>
              <w:marRight w:val="0"/>
              <w:marTop w:val="0"/>
              <w:marBottom w:val="0"/>
              <w:divBdr>
                <w:top w:val="none" w:sz="0" w:space="0" w:color="auto"/>
                <w:left w:val="none" w:sz="0" w:space="0" w:color="auto"/>
                <w:bottom w:val="none" w:sz="0" w:space="0" w:color="auto"/>
                <w:right w:val="none" w:sz="0" w:space="0" w:color="auto"/>
              </w:divBdr>
            </w:div>
            <w:div w:id="853692955">
              <w:marLeft w:val="0"/>
              <w:marRight w:val="0"/>
              <w:marTop w:val="0"/>
              <w:marBottom w:val="0"/>
              <w:divBdr>
                <w:top w:val="none" w:sz="0" w:space="0" w:color="auto"/>
                <w:left w:val="none" w:sz="0" w:space="0" w:color="auto"/>
                <w:bottom w:val="none" w:sz="0" w:space="0" w:color="auto"/>
                <w:right w:val="none" w:sz="0" w:space="0" w:color="auto"/>
              </w:divBdr>
            </w:div>
            <w:div w:id="1212644715">
              <w:marLeft w:val="0"/>
              <w:marRight w:val="0"/>
              <w:marTop w:val="0"/>
              <w:marBottom w:val="0"/>
              <w:divBdr>
                <w:top w:val="none" w:sz="0" w:space="0" w:color="auto"/>
                <w:left w:val="none" w:sz="0" w:space="0" w:color="auto"/>
                <w:bottom w:val="none" w:sz="0" w:space="0" w:color="auto"/>
                <w:right w:val="none" w:sz="0" w:space="0" w:color="auto"/>
              </w:divBdr>
            </w:div>
            <w:div w:id="1661957293">
              <w:marLeft w:val="0"/>
              <w:marRight w:val="0"/>
              <w:marTop w:val="0"/>
              <w:marBottom w:val="0"/>
              <w:divBdr>
                <w:top w:val="none" w:sz="0" w:space="0" w:color="auto"/>
                <w:left w:val="none" w:sz="0" w:space="0" w:color="auto"/>
                <w:bottom w:val="none" w:sz="0" w:space="0" w:color="auto"/>
                <w:right w:val="none" w:sz="0" w:space="0" w:color="auto"/>
              </w:divBdr>
            </w:div>
            <w:div w:id="1916013348">
              <w:marLeft w:val="0"/>
              <w:marRight w:val="0"/>
              <w:marTop w:val="0"/>
              <w:marBottom w:val="0"/>
              <w:divBdr>
                <w:top w:val="none" w:sz="0" w:space="0" w:color="auto"/>
                <w:left w:val="none" w:sz="0" w:space="0" w:color="auto"/>
                <w:bottom w:val="none" w:sz="0" w:space="0" w:color="auto"/>
                <w:right w:val="none" w:sz="0" w:space="0" w:color="auto"/>
              </w:divBdr>
            </w:div>
            <w:div w:id="20726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0588">
      <w:bodyDiv w:val="1"/>
      <w:marLeft w:val="0"/>
      <w:marRight w:val="0"/>
      <w:marTop w:val="0"/>
      <w:marBottom w:val="0"/>
      <w:divBdr>
        <w:top w:val="none" w:sz="0" w:space="0" w:color="auto"/>
        <w:left w:val="none" w:sz="0" w:space="0" w:color="auto"/>
        <w:bottom w:val="none" w:sz="0" w:space="0" w:color="auto"/>
        <w:right w:val="none" w:sz="0" w:space="0" w:color="auto"/>
      </w:divBdr>
      <w:divsChild>
        <w:div w:id="154687295">
          <w:marLeft w:val="0"/>
          <w:marRight w:val="0"/>
          <w:marTop w:val="0"/>
          <w:marBottom w:val="0"/>
          <w:divBdr>
            <w:top w:val="none" w:sz="0" w:space="0" w:color="auto"/>
            <w:left w:val="none" w:sz="0" w:space="0" w:color="auto"/>
            <w:bottom w:val="none" w:sz="0" w:space="0" w:color="auto"/>
            <w:right w:val="none" w:sz="0" w:space="0" w:color="auto"/>
          </w:divBdr>
          <w:divsChild>
            <w:div w:id="755520793">
              <w:marLeft w:val="0"/>
              <w:marRight w:val="0"/>
              <w:marTop w:val="0"/>
              <w:marBottom w:val="0"/>
              <w:divBdr>
                <w:top w:val="none" w:sz="0" w:space="0" w:color="auto"/>
                <w:left w:val="none" w:sz="0" w:space="0" w:color="auto"/>
                <w:bottom w:val="none" w:sz="0" w:space="0" w:color="auto"/>
                <w:right w:val="none" w:sz="0" w:space="0" w:color="auto"/>
              </w:divBdr>
              <w:divsChild>
                <w:div w:id="6490214">
                  <w:marLeft w:val="0"/>
                  <w:marRight w:val="0"/>
                  <w:marTop w:val="0"/>
                  <w:marBottom w:val="0"/>
                  <w:divBdr>
                    <w:top w:val="none" w:sz="0" w:space="0" w:color="auto"/>
                    <w:left w:val="none" w:sz="0" w:space="0" w:color="auto"/>
                    <w:bottom w:val="none" w:sz="0" w:space="0" w:color="auto"/>
                    <w:right w:val="none" w:sz="0" w:space="0" w:color="auto"/>
                  </w:divBdr>
                  <w:divsChild>
                    <w:div w:id="1673099539">
                      <w:marLeft w:val="0"/>
                      <w:marRight w:val="0"/>
                      <w:marTop w:val="0"/>
                      <w:marBottom w:val="0"/>
                      <w:divBdr>
                        <w:top w:val="none" w:sz="0" w:space="0" w:color="auto"/>
                        <w:left w:val="none" w:sz="0" w:space="0" w:color="auto"/>
                        <w:bottom w:val="none" w:sz="0" w:space="0" w:color="auto"/>
                        <w:right w:val="none" w:sz="0" w:space="0" w:color="auto"/>
                      </w:divBdr>
                      <w:divsChild>
                        <w:div w:id="407271882">
                          <w:marLeft w:val="0"/>
                          <w:marRight w:val="0"/>
                          <w:marTop w:val="0"/>
                          <w:marBottom w:val="0"/>
                          <w:divBdr>
                            <w:top w:val="none" w:sz="0" w:space="0" w:color="auto"/>
                            <w:left w:val="none" w:sz="0" w:space="0" w:color="auto"/>
                            <w:bottom w:val="none" w:sz="0" w:space="0" w:color="auto"/>
                            <w:right w:val="none" w:sz="0" w:space="0" w:color="auto"/>
                          </w:divBdr>
                          <w:divsChild>
                            <w:div w:id="1042170468">
                              <w:marLeft w:val="0"/>
                              <w:marRight w:val="0"/>
                              <w:marTop w:val="0"/>
                              <w:marBottom w:val="0"/>
                              <w:divBdr>
                                <w:top w:val="none" w:sz="0" w:space="0" w:color="auto"/>
                                <w:left w:val="none" w:sz="0" w:space="0" w:color="auto"/>
                                <w:bottom w:val="none" w:sz="0" w:space="0" w:color="auto"/>
                                <w:right w:val="none" w:sz="0" w:space="0" w:color="auto"/>
                              </w:divBdr>
                              <w:divsChild>
                                <w:div w:id="18094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839716">
              <w:marLeft w:val="0"/>
              <w:marRight w:val="0"/>
              <w:marTop w:val="0"/>
              <w:marBottom w:val="0"/>
              <w:divBdr>
                <w:top w:val="none" w:sz="0" w:space="0" w:color="auto"/>
                <w:left w:val="none" w:sz="0" w:space="0" w:color="auto"/>
                <w:bottom w:val="none" w:sz="0" w:space="0" w:color="auto"/>
                <w:right w:val="none" w:sz="0" w:space="0" w:color="auto"/>
              </w:divBdr>
            </w:div>
          </w:divsChild>
        </w:div>
        <w:div w:id="988168034">
          <w:marLeft w:val="0"/>
          <w:marRight w:val="0"/>
          <w:marTop w:val="0"/>
          <w:marBottom w:val="0"/>
          <w:divBdr>
            <w:top w:val="none" w:sz="0" w:space="0" w:color="auto"/>
            <w:left w:val="none" w:sz="0" w:space="0" w:color="auto"/>
            <w:bottom w:val="none" w:sz="0" w:space="0" w:color="auto"/>
            <w:right w:val="none" w:sz="0" w:space="0" w:color="auto"/>
          </w:divBdr>
          <w:divsChild>
            <w:div w:id="187642068">
              <w:marLeft w:val="0"/>
              <w:marRight w:val="0"/>
              <w:marTop w:val="0"/>
              <w:marBottom w:val="0"/>
              <w:divBdr>
                <w:top w:val="none" w:sz="0" w:space="0" w:color="auto"/>
                <w:left w:val="none" w:sz="0" w:space="0" w:color="auto"/>
                <w:bottom w:val="none" w:sz="0" w:space="0" w:color="auto"/>
                <w:right w:val="none" w:sz="0" w:space="0" w:color="auto"/>
              </w:divBdr>
              <w:divsChild>
                <w:div w:id="1919091132">
                  <w:marLeft w:val="0"/>
                  <w:marRight w:val="0"/>
                  <w:marTop w:val="0"/>
                  <w:marBottom w:val="0"/>
                  <w:divBdr>
                    <w:top w:val="none" w:sz="0" w:space="0" w:color="auto"/>
                    <w:left w:val="none" w:sz="0" w:space="0" w:color="auto"/>
                    <w:bottom w:val="none" w:sz="0" w:space="0" w:color="auto"/>
                    <w:right w:val="none" w:sz="0" w:space="0" w:color="auto"/>
                  </w:divBdr>
                  <w:divsChild>
                    <w:div w:id="1143279320">
                      <w:marLeft w:val="0"/>
                      <w:marRight w:val="0"/>
                      <w:marTop w:val="0"/>
                      <w:marBottom w:val="0"/>
                      <w:divBdr>
                        <w:top w:val="none" w:sz="0" w:space="0" w:color="auto"/>
                        <w:left w:val="none" w:sz="0" w:space="0" w:color="auto"/>
                        <w:bottom w:val="none" w:sz="0" w:space="0" w:color="auto"/>
                        <w:right w:val="none" w:sz="0" w:space="0" w:color="auto"/>
                      </w:divBdr>
                      <w:divsChild>
                        <w:div w:id="2011447549">
                          <w:marLeft w:val="0"/>
                          <w:marRight w:val="0"/>
                          <w:marTop w:val="0"/>
                          <w:marBottom w:val="0"/>
                          <w:divBdr>
                            <w:top w:val="none" w:sz="0" w:space="0" w:color="auto"/>
                            <w:left w:val="none" w:sz="0" w:space="0" w:color="auto"/>
                            <w:bottom w:val="none" w:sz="0" w:space="0" w:color="auto"/>
                            <w:right w:val="none" w:sz="0" w:space="0" w:color="auto"/>
                          </w:divBdr>
                          <w:divsChild>
                            <w:div w:id="843326223">
                              <w:marLeft w:val="0"/>
                              <w:marRight w:val="0"/>
                              <w:marTop w:val="0"/>
                              <w:marBottom w:val="0"/>
                              <w:divBdr>
                                <w:top w:val="none" w:sz="0" w:space="0" w:color="auto"/>
                                <w:left w:val="none" w:sz="0" w:space="0" w:color="auto"/>
                                <w:bottom w:val="none" w:sz="0" w:space="0" w:color="auto"/>
                                <w:right w:val="none" w:sz="0" w:space="0" w:color="auto"/>
                              </w:divBdr>
                              <w:divsChild>
                                <w:div w:id="15834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265757">
          <w:marLeft w:val="0"/>
          <w:marRight w:val="0"/>
          <w:marTop w:val="0"/>
          <w:marBottom w:val="0"/>
          <w:divBdr>
            <w:top w:val="none" w:sz="0" w:space="0" w:color="auto"/>
            <w:left w:val="none" w:sz="0" w:space="0" w:color="auto"/>
            <w:bottom w:val="none" w:sz="0" w:space="0" w:color="auto"/>
            <w:right w:val="none" w:sz="0" w:space="0" w:color="auto"/>
          </w:divBdr>
          <w:divsChild>
            <w:div w:id="1553540542">
              <w:marLeft w:val="0"/>
              <w:marRight w:val="0"/>
              <w:marTop w:val="0"/>
              <w:marBottom w:val="0"/>
              <w:divBdr>
                <w:top w:val="none" w:sz="0" w:space="0" w:color="auto"/>
                <w:left w:val="none" w:sz="0" w:space="0" w:color="auto"/>
                <w:bottom w:val="none" w:sz="0" w:space="0" w:color="auto"/>
                <w:right w:val="none" w:sz="0" w:space="0" w:color="auto"/>
              </w:divBdr>
              <w:divsChild>
                <w:div w:id="172570694">
                  <w:marLeft w:val="0"/>
                  <w:marRight w:val="0"/>
                  <w:marTop w:val="0"/>
                  <w:marBottom w:val="0"/>
                  <w:divBdr>
                    <w:top w:val="none" w:sz="0" w:space="0" w:color="auto"/>
                    <w:left w:val="none" w:sz="0" w:space="0" w:color="auto"/>
                    <w:bottom w:val="none" w:sz="0" w:space="0" w:color="auto"/>
                    <w:right w:val="none" w:sz="0" w:space="0" w:color="auto"/>
                  </w:divBdr>
                  <w:divsChild>
                    <w:div w:id="215052826">
                      <w:marLeft w:val="0"/>
                      <w:marRight w:val="0"/>
                      <w:marTop w:val="0"/>
                      <w:marBottom w:val="0"/>
                      <w:divBdr>
                        <w:top w:val="none" w:sz="0" w:space="0" w:color="auto"/>
                        <w:left w:val="none" w:sz="0" w:space="0" w:color="auto"/>
                        <w:bottom w:val="none" w:sz="0" w:space="0" w:color="auto"/>
                        <w:right w:val="none" w:sz="0" w:space="0" w:color="auto"/>
                      </w:divBdr>
                      <w:divsChild>
                        <w:div w:id="398867310">
                          <w:marLeft w:val="0"/>
                          <w:marRight w:val="0"/>
                          <w:marTop w:val="0"/>
                          <w:marBottom w:val="0"/>
                          <w:divBdr>
                            <w:top w:val="none" w:sz="0" w:space="0" w:color="auto"/>
                            <w:left w:val="none" w:sz="0" w:space="0" w:color="auto"/>
                            <w:bottom w:val="none" w:sz="0" w:space="0" w:color="auto"/>
                            <w:right w:val="none" w:sz="0" w:space="0" w:color="auto"/>
                          </w:divBdr>
                          <w:divsChild>
                            <w:div w:id="2077773703">
                              <w:marLeft w:val="0"/>
                              <w:marRight w:val="0"/>
                              <w:marTop w:val="15"/>
                              <w:marBottom w:val="0"/>
                              <w:divBdr>
                                <w:top w:val="none" w:sz="0" w:space="0" w:color="auto"/>
                                <w:left w:val="none" w:sz="0" w:space="0" w:color="auto"/>
                                <w:bottom w:val="none" w:sz="0" w:space="0" w:color="auto"/>
                                <w:right w:val="none" w:sz="0" w:space="0" w:color="auto"/>
                              </w:divBdr>
                              <w:divsChild>
                                <w:div w:id="1671641786">
                                  <w:marLeft w:val="0"/>
                                  <w:marRight w:val="15"/>
                                  <w:marTop w:val="0"/>
                                  <w:marBottom w:val="0"/>
                                  <w:divBdr>
                                    <w:top w:val="none" w:sz="0" w:space="0" w:color="auto"/>
                                    <w:left w:val="none" w:sz="0" w:space="0" w:color="auto"/>
                                    <w:bottom w:val="none" w:sz="0" w:space="0" w:color="auto"/>
                                    <w:right w:val="none" w:sz="0" w:space="0" w:color="auto"/>
                                  </w:divBdr>
                                  <w:divsChild>
                                    <w:div w:id="858590161">
                                      <w:marLeft w:val="0"/>
                                      <w:marRight w:val="0"/>
                                      <w:marTop w:val="0"/>
                                      <w:marBottom w:val="0"/>
                                      <w:divBdr>
                                        <w:top w:val="none" w:sz="0" w:space="0" w:color="auto"/>
                                        <w:left w:val="none" w:sz="0" w:space="0" w:color="auto"/>
                                        <w:bottom w:val="none" w:sz="0" w:space="0" w:color="auto"/>
                                        <w:right w:val="none" w:sz="0" w:space="0" w:color="auto"/>
                                      </w:divBdr>
                                      <w:divsChild>
                                        <w:div w:id="1783499418">
                                          <w:marLeft w:val="0"/>
                                          <w:marRight w:val="0"/>
                                          <w:marTop w:val="0"/>
                                          <w:marBottom w:val="0"/>
                                          <w:divBdr>
                                            <w:top w:val="none" w:sz="0" w:space="0" w:color="auto"/>
                                            <w:left w:val="none" w:sz="0" w:space="0" w:color="auto"/>
                                            <w:bottom w:val="none" w:sz="0" w:space="0" w:color="auto"/>
                                            <w:right w:val="none" w:sz="0" w:space="0" w:color="auto"/>
                                          </w:divBdr>
                                          <w:divsChild>
                                            <w:div w:id="276791037">
                                              <w:marLeft w:val="0"/>
                                              <w:marRight w:val="0"/>
                                              <w:marTop w:val="0"/>
                                              <w:marBottom w:val="0"/>
                                              <w:divBdr>
                                                <w:top w:val="none" w:sz="0" w:space="0" w:color="auto"/>
                                                <w:left w:val="none" w:sz="0" w:space="0" w:color="auto"/>
                                                <w:bottom w:val="none" w:sz="0" w:space="0" w:color="auto"/>
                                                <w:right w:val="none" w:sz="0" w:space="0" w:color="auto"/>
                                              </w:divBdr>
                                              <w:divsChild>
                                                <w:div w:id="1984041805">
                                                  <w:marLeft w:val="0"/>
                                                  <w:marRight w:val="0"/>
                                                  <w:marTop w:val="0"/>
                                                  <w:marBottom w:val="0"/>
                                                  <w:divBdr>
                                                    <w:top w:val="none" w:sz="0" w:space="0" w:color="auto"/>
                                                    <w:left w:val="none" w:sz="0" w:space="0" w:color="auto"/>
                                                    <w:bottom w:val="none" w:sz="0" w:space="0" w:color="auto"/>
                                                    <w:right w:val="none" w:sz="0" w:space="0" w:color="auto"/>
                                                  </w:divBdr>
                                                  <w:divsChild>
                                                    <w:div w:id="12844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932787">
                          <w:marLeft w:val="0"/>
                          <w:marRight w:val="0"/>
                          <w:marTop w:val="0"/>
                          <w:marBottom w:val="0"/>
                          <w:divBdr>
                            <w:top w:val="none" w:sz="0" w:space="0" w:color="auto"/>
                            <w:left w:val="none" w:sz="0" w:space="0" w:color="auto"/>
                            <w:bottom w:val="none" w:sz="0" w:space="0" w:color="auto"/>
                            <w:right w:val="none" w:sz="0" w:space="0" w:color="auto"/>
                          </w:divBdr>
                          <w:divsChild>
                            <w:div w:id="727194132">
                              <w:marLeft w:val="0"/>
                              <w:marRight w:val="0"/>
                              <w:marTop w:val="0"/>
                              <w:marBottom w:val="0"/>
                              <w:divBdr>
                                <w:top w:val="none" w:sz="0" w:space="0" w:color="auto"/>
                                <w:left w:val="none" w:sz="0" w:space="0" w:color="auto"/>
                                <w:bottom w:val="none" w:sz="0" w:space="0" w:color="auto"/>
                                <w:right w:val="none" w:sz="0" w:space="0" w:color="auto"/>
                              </w:divBdr>
                              <w:divsChild>
                                <w:div w:id="447896687">
                                  <w:marLeft w:val="0"/>
                                  <w:marRight w:val="0"/>
                                  <w:marTop w:val="0"/>
                                  <w:marBottom w:val="0"/>
                                  <w:divBdr>
                                    <w:top w:val="none" w:sz="0" w:space="0" w:color="auto"/>
                                    <w:left w:val="none" w:sz="0" w:space="0" w:color="auto"/>
                                    <w:bottom w:val="none" w:sz="0" w:space="0" w:color="auto"/>
                                    <w:right w:val="none" w:sz="0" w:space="0" w:color="auto"/>
                                  </w:divBdr>
                                  <w:divsChild>
                                    <w:div w:id="86764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8567">
                              <w:marLeft w:val="0"/>
                              <w:marRight w:val="120"/>
                              <w:marTop w:val="150"/>
                              <w:marBottom w:val="0"/>
                              <w:divBdr>
                                <w:top w:val="none" w:sz="0" w:space="0" w:color="auto"/>
                                <w:left w:val="none" w:sz="0" w:space="0" w:color="auto"/>
                                <w:bottom w:val="none" w:sz="0" w:space="0" w:color="auto"/>
                                <w:right w:val="none" w:sz="0" w:space="0" w:color="auto"/>
                              </w:divBdr>
                              <w:divsChild>
                                <w:div w:id="1229419946">
                                  <w:marLeft w:val="0"/>
                                  <w:marRight w:val="0"/>
                                  <w:marTop w:val="0"/>
                                  <w:marBottom w:val="0"/>
                                  <w:divBdr>
                                    <w:top w:val="none" w:sz="0" w:space="0" w:color="auto"/>
                                    <w:left w:val="none" w:sz="0" w:space="0" w:color="auto"/>
                                    <w:bottom w:val="none" w:sz="0" w:space="0" w:color="auto"/>
                                    <w:right w:val="none" w:sz="0" w:space="0" w:color="auto"/>
                                  </w:divBdr>
                                  <w:divsChild>
                                    <w:div w:id="247690373">
                                      <w:marLeft w:val="0"/>
                                      <w:marRight w:val="0"/>
                                      <w:marTop w:val="0"/>
                                      <w:marBottom w:val="0"/>
                                      <w:divBdr>
                                        <w:top w:val="none" w:sz="0" w:space="0" w:color="auto"/>
                                        <w:left w:val="none" w:sz="0" w:space="0" w:color="auto"/>
                                        <w:bottom w:val="none" w:sz="0" w:space="0" w:color="auto"/>
                                        <w:right w:val="none" w:sz="0" w:space="0" w:color="auto"/>
                                      </w:divBdr>
                                      <w:divsChild>
                                        <w:div w:id="1307976987">
                                          <w:marLeft w:val="0"/>
                                          <w:marRight w:val="0"/>
                                          <w:marTop w:val="0"/>
                                          <w:marBottom w:val="0"/>
                                          <w:divBdr>
                                            <w:top w:val="none" w:sz="0" w:space="0" w:color="auto"/>
                                            <w:left w:val="none" w:sz="0" w:space="0" w:color="auto"/>
                                            <w:bottom w:val="none" w:sz="0" w:space="0" w:color="auto"/>
                                            <w:right w:val="none" w:sz="0" w:space="0" w:color="auto"/>
                                          </w:divBdr>
                                          <w:divsChild>
                                            <w:div w:id="69085109">
                                              <w:marLeft w:val="0"/>
                                              <w:marRight w:val="0"/>
                                              <w:marTop w:val="0"/>
                                              <w:marBottom w:val="0"/>
                                              <w:divBdr>
                                                <w:top w:val="none" w:sz="0" w:space="0" w:color="auto"/>
                                                <w:left w:val="none" w:sz="0" w:space="0" w:color="auto"/>
                                                <w:bottom w:val="none" w:sz="0" w:space="0" w:color="auto"/>
                                                <w:right w:val="none" w:sz="0" w:space="0" w:color="auto"/>
                                              </w:divBdr>
                                              <w:divsChild>
                                                <w:div w:id="563953375">
                                                  <w:marLeft w:val="0"/>
                                                  <w:marRight w:val="0"/>
                                                  <w:marTop w:val="0"/>
                                                  <w:marBottom w:val="0"/>
                                                  <w:divBdr>
                                                    <w:top w:val="none" w:sz="0" w:space="0" w:color="auto"/>
                                                    <w:left w:val="none" w:sz="0" w:space="0" w:color="auto"/>
                                                    <w:bottom w:val="none" w:sz="0" w:space="0" w:color="auto"/>
                                                    <w:right w:val="none" w:sz="0" w:space="0" w:color="auto"/>
                                                  </w:divBdr>
                                                  <w:divsChild>
                                                    <w:div w:id="2142190954">
                                                      <w:marLeft w:val="0"/>
                                                      <w:marRight w:val="0"/>
                                                      <w:marTop w:val="0"/>
                                                      <w:marBottom w:val="0"/>
                                                      <w:divBdr>
                                                        <w:top w:val="none" w:sz="0" w:space="0" w:color="auto"/>
                                                        <w:left w:val="none" w:sz="0" w:space="0" w:color="auto"/>
                                                        <w:bottom w:val="none" w:sz="0" w:space="0" w:color="auto"/>
                                                        <w:right w:val="none" w:sz="0" w:space="0" w:color="auto"/>
                                                      </w:divBdr>
                                                      <w:divsChild>
                                                        <w:div w:id="2381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7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99350">
      <w:bodyDiv w:val="1"/>
      <w:marLeft w:val="0"/>
      <w:marRight w:val="0"/>
      <w:marTop w:val="0"/>
      <w:marBottom w:val="0"/>
      <w:divBdr>
        <w:top w:val="none" w:sz="0" w:space="0" w:color="auto"/>
        <w:left w:val="none" w:sz="0" w:space="0" w:color="auto"/>
        <w:bottom w:val="none" w:sz="0" w:space="0" w:color="auto"/>
        <w:right w:val="none" w:sz="0" w:space="0" w:color="auto"/>
      </w:divBdr>
      <w:divsChild>
        <w:div w:id="1543438727">
          <w:marLeft w:val="0"/>
          <w:marRight w:val="0"/>
          <w:marTop w:val="0"/>
          <w:marBottom w:val="0"/>
          <w:divBdr>
            <w:top w:val="none" w:sz="0" w:space="0" w:color="auto"/>
            <w:left w:val="none" w:sz="0" w:space="0" w:color="auto"/>
            <w:bottom w:val="none" w:sz="0" w:space="0" w:color="auto"/>
            <w:right w:val="none" w:sz="0" w:space="0" w:color="auto"/>
          </w:divBdr>
        </w:div>
      </w:divsChild>
    </w:div>
    <w:div w:id="841047521">
      <w:bodyDiv w:val="1"/>
      <w:marLeft w:val="0"/>
      <w:marRight w:val="0"/>
      <w:marTop w:val="0"/>
      <w:marBottom w:val="0"/>
      <w:divBdr>
        <w:top w:val="none" w:sz="0" w:space="0" w:color="auto"/>
        <w:left w:val="none" w:sz="0" w:space="0" w:color="auto"/>
        <w:bottom w:val="none" w:sz="0" w:space="0" w:color="auto"/>
        <w:right w:val="none" w:sz="0" w:space="0" w:color="auto"/>
      </w:divBdr>
      <w:divsChild>
        <w:div w:id="2078016617">
          <w:marLeft w:val="0"/>
          <w:marRight w:val="0"/>
          <w:marTop w:val="0"/>
          <w:marBottom w:val="0"/>
          <w:divBdr>
            <w:top w:val="none" w:sz="0" w:space="0" w:color="auto"/>
            <w:left w:val="none" w:sz="0" w:space="0" w:color="auto"/>
            <w:bottom w:val="none" w:sz="0" w:space="0" w:color="auto"/>
            <w:right w:val="none" w:sz="0" w:space="0" w:color="auto"/>
          </w:divBdr>
          <w:divsChild>
            <w:div w:id="71321439">
              <w:marLeft w:val="0"/>
              <w:marRight w:val="0"/>
              <w:marTop w:val="0"/>
              <w:marBottom w:val="0"/>
              <w:divBdr>
                <w:top w:val="none" w:sz="0" w:space="0" w:color="auto"/>
                <w:left w:val="none" w:sz="0" w:space="0" w:color="auto"/>
                <w:bottom w:val="none" w:sz="0" w:space="0" w:color="auto"/>
                <w:right w:val="none" w:sz="0" w:space="0" w:color="auto"/>
              </w:divBdr>
            </w:div>
            <w:div w:id="764156922">
              <w:marLeft w:val="0"/>
              <w:marRight w:val="0"/>
              <w:marTop w:val="0"/>
              <w:marBottom w:val="0"/>
              <w:divBdr>
                <w:top w:val="none" w:sz="0" w:space="0" w:color="auto"/>
                <w:left w:val="none" w:sz="0" w:space="0" w:color="auto"/>
                <w:bottom w:val="none" w:sz="0" w:space="0" w:color="auto"/>
                <w:right w:val="none" w:sz="0" w:space="0" w:color="auto"/>
              </w:divBdr>
            </w:div>
            <w:div w:id="893349754">
              <w:marLeft w:val="0"/>
              <w:marRight w:val="0"/>
              <w:marTop w:val="0"/>
              <w:marBottom w:val="0"/>
              <w:divBdr>
                <w:top w:val="none" w:sz="0" w:space="0" w:color="auto"/>
                <w:left w:val="none" w:sz="0" w:space="0" w:color="auto"/>
                <w:bottom w:val="none" w:sz="0" w:space="0" w:color="auto"/>
                <w:right w:val="none" w:sz="0" w:space="0" w:color="auto"/>
              </w:divBdr>
            </w:div>
            <w:div w:id="922686175">
              <w:marLeft w:val="0"/>
              <w:marRight w:val="0"/>
              <w:marTop w:val="0"/>
              <w:marBottom w:val="0"/>
              <w:divBdr>
                <w:top w:val="none" w:sz="0" w:space="0" w:color="auto"/>
                <w:left w:val="none" w:sz="0" w:space="0" w:color="auto"/>
                <w:bottom w:val="none" w:sz="0" w:space="0" w:color="auto"/>
                <w:right w:val="none" w:sz="0" w:space="0" w:color="auto"/>
              </w:divBdr>
            </w:div>
            <w:div w:id="971910507">
              <w:marLeft w:val="0"/>
              <w:marRight w:val="0"/>
              <w:marTop w:val="0"/>
              <w:marBottom w:val="0"/>
              <w:divBdr>
                <w:top w:val="none" w:sz="0" w:space="0" w:color="auto"/>
                <w:left w:val="none" w:sz="0" w:space="0" w:color="auto"/>
                <w:bottom w:val="none" w:sz="0" w:space="0" w:color="auto"/>
                <w:right w:val="none" w:sz="0" w:space="0" w:color="auto"/>
              </w:divBdr>
            </w:div>
            <w:div w:id="1103263198">
              <w:marLeft w:val="0"/>
              <w:marRight w:val="0"/>
              <w:marTop w:val="0"/>
              <w:marBottom w:val="0"/>
              <w:divBdr>
                <w:top w:val="none" w:sz="0" w:space="0" w:color="auto"/>
                <w:left w:val="none" w:sz="0" w:space="0" w:color="auto"/>
                <w:bottom w:val="none" w:sz="0" w:space="0" w:color="auto"/>
                <w:right w:val="none" w:sz="0" w:space="0" w:color="auto"/>
              </w:divBdr>
            </w:div>
            <w:div w:id="1712458103">
              <w:marLeft w:val="0"/>
              <w:marRight w:val="0"/>
              <w:marTop w:val="0"/>
              <w:marBottom w:val="0"/>
              <w:divBdr>
                <w:top w:val="none" w:sz="0" w:space="0" w:color="auto"/>
                <w:left w:val="none" w:sz="0" w:space="0" w:color="auto"/>
                <w:bottom w:val="none" w:sz="0" w:space="0" w:color="auto"/>
                <w:right w:val="none" w:sz="0" w:space="0" w:color="auto"/>
              </w:divBdr>
            </w:div>
            <w:div w:id="208452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4543">
      <w:bodyDiv w:val="1"/>
      <w:marLeft w:val="0"/>
      <w:marRight w:val="0"/>
      <w:marTop w:val="0"/>
      <w:marBottom w:val="0"/>
      <w:divBdr>
        <w:top w:val="none" w:sz="0" w:space="0" w:color="auto"/>
        <w:left w:val="none" w:sz="0" w:space="0" w:color="auto"/>
        <w:bottom w:val="none" w:sz="0" w:space="0" w:color="auto"/>
        <w:right w:val="none" w:sz="0" w:space="0" w:color="auto"/>
      </w:divBdr>
    </w:div>
    <w:div w:id="869028083">
      <w:bodyDiv w:val="1"/>
      <w:marLeft w:val="0"/>
      <w:marRight w:val="0"/>
      <w:marTop w:val="0"/>
      <w:marBottom w:val="0"/>
      <w:divBdr>
        <w:top w:val="none" w:sz="0" w:space="0" w:color="auto"/>
        <w:left w:val="none" w:sz="0" w:space="0" w:color="auto"/>
        <w:bottom w:val="none" w:sz="0" w:space="0" w:color="auto"/>
        <w:right w:val="none" w:sz="0" w:space="0" w:color="auto"/>
      </w:divBdr>
      <w:divsChild>
        <w:div w:id="772089673">
          <w:marLeft w:val="0"/>
          <w:marRight w:val="0"/>
          <w:marTop w:val="0"/>
          <w:marBottom w:val="0"/>
          <w:divBdr>
            <w:top w:val="none" w:sz="0" w:space="0" w:color="auto"/>
            <w:left w:val="none" w:sz="0" w:space="0" w:color="auto"/>
            <w:bottom w:val="none" w:sz="0" w:space="0" w:color="auto"/>
            <w:right w:val="none" w:sz="0" w:space="0" w:color="auto"/>
          </w:divBdr>
        </w:div>
      </w:divsChild>
    </w:div>
    <w:div w:id="890924512">
      <w:bodyDiv w:val="1"/>
      <w:marLeft w:val="0"/>
      <w:marRight w:val="0"/>
      <w:marTop w:val="0"/>
      <w:marBottom w:val="0"/>
      <w:divBdr>
        <w:top w:val="none" w:sz="0" w:space="0" w:color="auto"/>
        <w:left w:val="none" w:sz="0" w:space="0" w:color="auto"/>
        <w:bottom w:val="none" w:sz="0" w:space="0" w:color="auto"/>
        <w:right w:val="none" w:sz="0" w:space="0" w:color="auto"/>
      </w:divBdr>
    </w:div>
    <w:div w:id="891229541">
      <w:bodyDiv w:val="1"/>
      <w:marLeft w:val="0"/>
      <w:marRight w:val="0"/>
      <w:marTop w:val="0"/>
      <w:marBottom w:val="0"/>
      <w:divBdr>
        <w:top w:val="none" w:sz="0" w:space="0" w:color="auto"/>
        <w:left w:val="none" w:sz="0" w:space="0" w:color="auto"/>
        <w:bottom w:val="none" w:sz="0" w:space="0" w:color="auto"/>
        <w:right w:val="none" w:sz="0" w:space="0" w:color="auto"/>
      </w:divBdr>
      <w:divsChild>
        <w:div w:id="843519516">
          <w:marLeft w:val="0"/>
          <w:marRight w:val="0"/>
          <w:marTop w:val="0"/>
          <w:marBottom w:val="0"/>
          <w:divBdr>
            <w:top w:val="none" w:sz="0" w:space="0" w:color="auto"/>
            <w:left w:val="none" w:sz="0" w:space="0" w:color="auto"/>
            <w:bottom w:val="none" w:sz="0" w:space="0" w:color="auto"/>
            <w:right w:val="none" w:sz="0" w:space="0" w:color="auto"/>
          </w:divBdr>
        </w:div>
      </w:divsChild>
    </w:div>
    <w:div w:id="938485682">
      <w:bodyDiv w:val="1"/>
      <w:marLeft w:val="0"/>
      <w:marRight w:val="0"/>
      <w:marTop w:val="0"/>
      <w:marBottom w:val="0"/>
      <w:divBdr>
        <w:top w:val="none" w:sz="0" w:space="0" w:color="auto"/>
        <w:left w:val="none" w:sz="0" w:space="0" w:color="auto"/>
        <w:bottom w:val="none" w:sz="0" w:space="0" w:color="auto"/>
        <w:right w:val="none" w:sz="0" w:space="0" w:color="auto"/>
      </w:divBdr>
      <w:divsChild>
        <w:div w:id="513422738">
          <w:marLeft w:val="0"/>
          <w:marRight w:val="0"/>
          <w:marTop w:val="0"/>
          <w:marBottom w:val="0"/>
          <w:divBdr>
            <w:top w:val="none" w:sz="0" w:space="0" w:color="auto"/>
            <w:left w:val="none" w:sz="0" w:space="0" w:color="auto"/>
            <w:bottom w:val="none" w:sz="0" w:space="0" w:color="auto"/>
            <w:right w:val="none" w:sz="0" w:space="0" w:color="auto"/>
          </w:divBdr>
          <w:divsChild>
            <w:div w:id="121700583">
              <w:marLeft w:val="0"/>
              <w:marRight w:val="0"/>
              <w:marTop w:val="0"/>
              <w:marBottom w:val="0"/>
              <w:divBdr>
                <w:top w:val="none" w:sz="0" w:space="0" w:color="auto"/>
                <w:left w:val="none" w:sz="0" w:space="0" w:color="auto"/>
                <w:bottom w:val="none" w:sz="0" w:space="0" w:color="auto"/>
                <w:right w:val="none" w:sz="0" w:space="0" w:color="auto"/>
              </w:divBdr>
            </w:div>
            <w:div w:id="145055894">
              <w:marLeft w:val="0"/>
              <w:marRight w:val="0"/>
              <w:marTop w:val="0"/>
              <w:marBottom w:val="0"/>
              <w:divBdr>
                <w:top w:val="none" w:sz="0" w:space="0" w:color="auto"/>
                <w:left w:val="none" w:sz="0" w:space="0" w:color="auto"/>
                <w:bottom w:val="none" w:sz="0" w:space="0" w:color="auto"/>
                <w:right w:val="none" w:sz="0" w:space="0" w:color="auto"/>
              </w:divBdr>
            </w:div>
            <w:div w:id="397441218">
              <w:marLeft w:val="0"/>
              <w:marRight w:val="0"/>
              <w:marTop w:val="0"/>
              <w:marBottom w:val="0"/>
              <w:divBdr>
                <w:top w:val="none" w:sz="0" w:space="0" w:color="auto"/>
                <w:left w:val="none" w:sz="0" w:space="0" w:color="auto"/>
                <w:bottom w:val="none" w:sz="0" w:space="0" w:color="auto"/>
                <w:right w:val="none" w:sz="0" w:space="0" w:color="auto"/>
              </w:divBdr>
            </w:div>
            <w:div w:id="929310915">
              <w:marLeft w:val="0"/>
              <w:marRight w:val="0"/>
              <w:marTop w:val="0"/>
              <w:marBottom w:val="0"/>
              <w:divBdr>
                <w:top w:val="none" w:sz="0" w:space="0" w:color="auto"/>
                <w:left w:val="none" w:sz="0" w:space="0" w:color="auto"/>
                <w:bottom w:val="none" w:sz="0" w:space="0" w:color="auto"/>
                <w:right w:val="none" w:sz="0" w:space="0" w:color="auto"/>
              </w:divBdr>
            </w:div>
            <w:div w:id="1056978573">
              <w:marLeft w:val="0"/>
              <w:marRight w:val="0"/>
              <w:marTop w:val="0"/>
              <w:marBottom w:val="0"/>
              <w:divBdr>
                <w:top w:val="none" w:sz="0" w:space="0" w:color="auto"/>
                <w:left w:val="none" w:sz="0" w:space="0" w:color="auto"/>
                <w:bottom w:val="none" w:sz="0" w:space="0" w:color="auto"/>
                <w:right w:val="none" w:sz="0" w:space="0" w:color="auto"/>
              </w:divBdr>
            </w:div>
            <w:div w:id="1337032152">
              <w:marLeft w:val="0"/>
              <w:marRight w:val="0"/>
              <w:marTop w:val="0"/>
              <w:marBottom w:val="0"/>
              <w:divBdr>
                <w:top w:val="none" w:sz="0" w:space="0" w:color="auto"/>
                <w:left w:val="none" w:sz="0" w:space="0" w:color="auto"/>
                <w:bottom w:val="none" w:sz="0" w:space="0" w:color="auto"/>
                <w:right w:val="none" w:sz="0" w:space="0" w:color="auto"/>
              </w:divBdr>
            </w:div>
            <w:div w:id="1345982042">
              <w:marLeft w:val="0"/>
              <w:marRight w:val="0"/>
              <w:marTop w:val="0"/>
              <w:marBottom w:val="0"/>
              <w:divBdr>
                <w:top w:val="none" w:sz="0" w:space="0" w:color="auto"/>
                <w:left w:val="none" w:sz="0" w:space="0" w:color="auto"/>
                <w:bottom w:val="none" w:sz="0" w:space="0" w:color="auto"/>
                <w:right w:val="none" w:sz="0" w:space="0" w:color="auto"/>
              </w:divBdr>
            </w:div>
            <w:div w:id="1364601345">
              <w:marLeft w:val="0"/>
              <w:marRight w:val="0"/>
              <w:marTop w:val="0"/>
              <w:marBottom w:val="0"/>
              <w:divBdr>
                <w:top w:val="none" w:sz="0" w:space="0" w:color="auto"/>
                <w:left w:val="none" w:sz="0" w:space="0" w:color="auto"/>
                <w:bottom w:val="none" w:sz="0" w:space="0" w:color="auto"/>
                <w:right w:val="none" w:sz="0" w:space="0" w:color="auto"/>
              </w:divBdr>
            </w:div>
            <w:div w:id="1576668103">
              <w:marLeft w:val="0"/>
              <w:marRight w:val="0"/>
              <w:marTop w:val="0"/>
              <w:marBottom w:val="0"/>
              <w:divBdr>
                <w:top w:val="none" w:sz="0" w:space="0" w:color="auto"/>
                <w:left w:val="none" w:sz="0" w:space="0" w:color="auto"/>
                <w:bottom w:val="none" w:sz="0" w:space="0" w:color="auto"/>
                <w:right w:val="none" w:sz="0" w:space="0" w:color="auto"/>
              </w:divBdr>
            </w:div>
            <w:div w:id="1645306516">
              <w:marLeft w:val="0"/>
              <w:marRight w:val="0"/>
              <w:marTop w:val="0"/>
              <w:marBottom w:val="0"/>
              <w:divBdr>
                <w:top w:val="none" w:sz="0" w:space="0" w:color="auto"/>
                <w:left w:val="none" w:sz="0" w:space="0" w:color="auto"/>
                <w:bottom w:val="none" w:sz="0" w:space="0" w:color="auto"/>
                <w:right w:val="none" w:sz="0" w:space="0" w:color="auto"/>
              </w:divBdr>
            </w:div>
            <w:div w:id="1752845654">
              <w:marLeft w:val="0"/>
              <w:marRight w:val="0"/>
              <w:marTop w:val="0"/>
              <w:marBottom w:val="0"/>
              <w:divBdr>
                <w:top w:val="none" w:sz="0" w:space="0" w:color="auto"/>
                <w:left w:val="none" w:sz="0" w:space="0" w:color="auto"/>
                <w:bottom w:val="none" w:sz="0" w:space="0" w:color="auto"/>
                <w:right w:val="none" w:sz="0" w:space="0" w:color="auto"/>
              </w:divBdr>
            </w:div>
            <w:div w:id="1765496681">
              <w:marLeft w:val="0"/>
              <w:marRight w:val="0"/>
              <w:marTop w:val="0"/>
              <w:marBottom w:val="0"/>
              <w:divBdr>
                <w:top w:val="none" w:sz="0" w:space="0" w:color="auto"/>
                <w:left w:val="none" w:sz="0" w:space="0" w:color="auto"/>
                <w:bottom w:val="none" w:sz="0" w:space="0" w:color="auto"/>
                <w:right w:val="none" w:sz="0" w:space="0" w:color="auto"/>
              </w:divBdr>
            </w:div>
            <w:div w:id="1822574369">
              <w:marLeft w:val="0"/>
              <w:marRight w:val="0"/>
              <w:marTop w:val="0"/>
              <w:marBottom w:val="0"/>
              <w:divBdr>
                <w:top w:val="none" w:sz="0" w:space="0" w:color="auto"/>
                <w:left w:val="none" w:sz="0" w:space="0" w:color="auto"/>
                <w:bottom w:val="none" w:sz="0" w:space="0" w:color="auto"/>
                <w:right w:val="none" w:sz="0" w:space="0" w:color="auto"/>
              </w:divBdr>
            </w:div>
            <w:div w:id="1838883285">
              <w:marLeft w:val="0"/>
              <w:marRight w:val="0"/>
              <w:marTop w:val="0"/>
              <w:marBottom w:val="0"/>
              <w:divBdr>
                <w:top w:val="none" w:sz="0" w:space="0" w:color="auto"/>
                <w:left w:val="none" w:sz="0" w:space="0" w:color="auto"/>
                <w:bottom w:val="none" w:sz="0" w:space="0" w:color="auto"/>
                <w:right w:val="none" w:sz="0" w:space="0" w:color="auto"/>
              </w:divBdr>
            </w:div>
            <w:div w:id="1901397955">
              <w:marLeft w:val="0"/>
              <w:marRight w:val="0"/>
              <w:marTop w:val="0"/>
              <w:marBottom w:val="0"/>
              <w:divBdr>
                <w:top w:val="none" w:sz="0" w:space="0" w:color="auto"/>
                <w:left w:val="none" w:sz="0" w:space="0" w:color="auto"/>
                <w:bottom w:val="none" w:sz="0" w:space="0" w:color="auto"/>
                <w:right w:val="none" w:sz="0" w:space="0" w:color="auto"/>
              </w:divBdr>
            </w:div>
            <w:div w:id="1946888733">
              <w:marLeft w:val="0"/>
              <w:marRight w:val="0"/>
              <w:marTop w:val="0"/>
              <w:marBottom w:val="0"/>
              <w:divBdr>
                <w:top w:val="none" w:sz="0" w:space="0" w:color="auto"/>
                <w:left w:val="none" w:sz="0" w:space="0" w:color="auto"/>
                <w:bottom w:val="none" w:sz="0" w:space="0" w:color="auto"/>
                <w:right w:val="none" w:sz="0" w:space="0" w:color="auto"/>
              </w:divBdr>
            </w:div>
            <w:div w:id="21345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2582">
      <w:bodyDiv w:val="1"/>
      <w:marLeft w:val="0"/>
      <w:marRight w:val="0"/>
      <w:marTop w:val="0"/>
      <w:marBottom w:val="0"/>
      <w:divBdr>
        <w:top w:val="none" w:sz="0" w:space="0" w:color="auto"/>
        <w:left w:val="none" w:sz="0" w:space="0" w:color="auto"/>
        <w:bottom w:val="none" w:sz="0" w:space="0" w:color="auto"/>
        <w:right w:val="none" w:sz="0" w:space="0" w:color="auto"/>
      </w:divBdr>
      <w:divsChild>
        <w:div w:id="1692755303">
          <w:marLeft w:val="0"/>
          <w:marRight w:val="0"/>
          <w:marTop w:val="0"/>
          <w:marBottom w:val="0"/>
          <w:divBdr>
            <w:top w:val="none" w:sz="0" w:space="0" w:color="auto"/>
            <w:left w:val="none" w:sz="0" w:space="0" w:color="auto"/>
            <w:bottom w:val="none" w:sz="0" w:space="0" w:color="auto"/>
            <w:right w:val="none" w:sz="0" w:space="0" w:color="auto"/>
          </w:divBdr>
          <w:divsChild>
            <w:div w:id="397018809">
              <w:marLeft w:val="0"/>
              <w:marRight w:val="0"/>
              <w:marTop w:val="0"/>
              <w:marBottom w:val="0"/>
              <w:divBdr>
                <w:top w:val="none" w:sz="0" w:space="0" w:color="auto"/>
                <w:left w:val="none" w:sz="0" w:space="0" w:color="auto"/>
                <w:bottom w:val="none" w:sz="0" w:space="0" w:color="auto"/>
                <w:right w:val="none" w:sz="0" w:space="0" w:color="auto"/>
              </w:divBdr>
            </w:div>
            <w:div w:id="686106228">
              <w:marLeft w:val="0"/>
              <w:marRight w:val="0"/>
              <w:marTop w:val="0"/>
              <w:marBottom w:val="0"/>
              <w:divBdr>
                <w:top w:val="none" w:sz="0" w:space="0" w:color="auto"/>
                <w:left w:val="none" w:sz="0" w:space="0" w:color="auto"/>
                <w:bottom w:val="none" w:sz="0" w:space="0" w:color="auto"/>
                <w:right w:val="none" w:sz="0" w:space="0" w:color="auto"/>
              </w:divBdr>
            </w:div>
            <w:div w:id="1044714493">
              <w:marLeft w:val="0"/>
              <w:marRight w:val="0"/>
              <w:marTop w:val="0"/>
              <w:marBottom w:val="0"/>
              <w:divBdr>
                <w:top w:val="none" w:sz="0" w:space="0" w:color="auto"/>
                <w:left w:val="none" w:sz="0" w:space="0" w:color="auto"/>
                <w:bottom w:val="none" w:sz="0" w:space="0" w:color="auto"/>
                <w:right w:val="none" w:sz="0" w:space="0" w:color="auto"/>
              </w:divBdr>
            </w:div>
            <w:div w:id="1317879978">
              <w:marLeft w:val="0"/>
              <w:marRight w:val="0"/>
              <w:marTop w:val="0"/>
              <w:marBottom w:val="0"/>
              <w:divBdr>
                <w:top w:val="none" w:sz="0" w:space="0" w:color="auto"/>
                <w:left w:val="none" w:sz="0" w:space="0" w:color="auto"/>
                <w:bottom w:val="none" w:sz="0" w:space="0" w:color="auto"/>
                <w:right w:val="none" w:sz="0" w:space="0" w:color="auto"/>
              </w:divBdr>
            </w:div>
            <w:div w:id="1384984577">
              <w:marLeft w:val="0"/>
              <w:marRight w:val="0"/>
              <w:marTop w:val="0"/>
              <w:marBottom w:val="0"/>
              <w:divBdr>
                <w:top w:val="none" w:sz="0" w:space="0" w:color="auto"/>
                <w:left w:val="none" w:sz="0" w:space="0" w:color="auto"/>
                <w:bottom w:val="none" w:sz="0" w:space="0" w:color="auto"/>
                <w:right w:val="none" w:sz="0" w:space="0" w:color="auto"/>
              </w:divBdr>
            </w:div>
            <w:div w:id="1675691239">
              <w:marLeft w:val="0"/>
              <w:marRight w:val="0"/>
              <w:marTop w:val="0"/>
              <w:marBottom w:val="0"/>
              <w:divBdr>
                <w:top w:val="none" w:sz="0" w:space="0" w:color="auto"/>
                <w:left w:val="none" w:sz="0" w:space="0" w:color="auto"/>
                <w:bottom w:val="none" w:sz="0" w:space="0" w:color="auto"/>
                <w:right w:val="none" w:sz="0" w:space="0" w:color="auto"/>
              </w:divBdr>
            </w:div>
            <w:div w:id="201768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3515">
      <w:bodyDiv w:val="1"/>
      <w:marLeft w:val="0"/>
      <w:marRight w:val="0"/>
      <w:marTop w:val="0"/>
      <w:marBottom w:val="0"/>
      <w:divBdr>
        <w:top w:val="none" w:sz="0" w:space="0" w:color="auto"/>
        <w:left w:val="none" w:sz="0" w:space="0" w:color="auto"/>
        <w:bottom w:val="none" w:sz="0" w:space="0" w:color="auto"/>
        <w:right w:val="none" w:sz="0" w:space="0" w:color="auto"/>
      </w:divBdr>
      <w:divsChild>
        <w:div w:id="572080951">
          <w:marLeft w:val="0"/>
          <w:marRight w:val="0"/>
          <w:marTop w:val="0"/>
          <w:marBottom w:val="0"/>
          <w:divBdr>
            <w:top w:val="none" w:sz="0" w:space="0" w:color="auto"/>
            <w:left w:val="none" w:sz="0" w:space="0" w:color="auto"/>
            <w:bottom w:val="none" w:sz="0" w:space="0" w:color="auto"/>
            <w:right w:val="none" w:sz="0" w:space="0" w:color="auto"/>
          </w:divBdr>
        </w:div>
      </w:divsChild>
    </w:div>
    <w:div w:id="990869441">
      <w:bodyDiv w:val="1"/>
      <w:marLeft w:val="0"/>
      <w:marRight w:val="0"/>
      <w:marTop w:val="0"/>
      <w:marBottom w:val="0"/>
      <w:divBdr>
        <w:top w:val="none" w:sz="0" w:space="0" w:color="auto"/>
        <w:left w:val="none" w:sz="0" w:space="0" w:color="auto"/>
        <w:bottom w:val="none" w:sz="0" w:space="0" w:color="auto"/>
        <w:right w:val="none" w:sz="0" w:space="0" w:color="auto"/>
      </w:divBdr>
      <w:divsChild>
        <w:div w:id="928538789">
          <w:marLeft w:val="0"/>
          <w:marRight w:val="0"/>
          <w:marTop w:val="0"/>
          <w:marBottom w:val="0"/>
          <w:divBdr>
            <w:top w:val="none" w:sz="0" w:space="0" w:color="auto"/>
            <w:left w:val="none" w:sz="0" w:space="0" w:color="auto"/>
            <w:bottom w:val="none" w:sz="0" w:space="0" w:color="auto"/>
            <w:right w:val="none" w:sz="0" w:space="0" w:color="auto"/>
          </w:divBdr>
          <w:divsChild>
            <w:div w:id="713039999">
              <w:marLeft w:val="0"/>
              <w:marRight w:val="0"/>
              <w:marTop w:val="0"/>
              <w:marBottom w:val="0"/>
              <w:divBdr>
                <w:top w:val="none" w:sz="0" w:space="0" w:color="auto"/>
                <w:left w:val="none" w:sz="0" w:space="0" w:color="auto"/>
                <w:bottom w:val="none" w:sz="0" w:space="0" w:color="auto"/>
                <w:right w:val="none" w:sz="0" w:space="0" w:color="auto"/>
              </w:divBdr>
            </w:div>
            <w:div w:id="839660346">
              <w:marLeft w:val="0"/>
              <w:marRight w:val="0"/>
              <w:marTop w:val="0"/>
              <w:marBottom w:val="0"/>
              <w:divBdr>
                <w:top w:val="none" w:sz="0" w:space="0" w:color="auto"/>
                <w:left w:val="none" w:sz="0" w:space="0" w:color="auto"/>
                <w:bottom w:val="none" w:sz="0" w:space="0" w:color="auto"/>
                <w:right w:val="none" w:sz="0" w:space="0" w:color="auto"/>
              </w:divBdr>
            </w:div>
            <w:div w:id="1100368742">
              <w:marLeft w:val="0"/>
              <w:marRight w:val="0"/>
              <w:marTop w:val="0"/>
              <w:marBottom w:val="0"/>
              <w:divBdr>
                <w:top w:val="none" w:sz="0" w:space="0" w:color="auto"/>
                <w:left w:val="none" w:sz="0" w:space="0" w:color="auto"/>
                <w:bottom w:val="none" w:sz="0" w:space="0" w:color="auto"/>
                <w:right w:val="none" w:sz="0" w:space="0" w:color="auto"/>
              </w:divBdr>
            </w:div>
            <w:div w:id="1189684768">
              <w:marLeft w:val="0"/>
              <w:marRight w:val="0"/>
              <w:marTop w:val="0"/>
              <w:marBottom w:val="0"/>
              <w:divBdr>
                <w:top w:val="none" w:sz="0" w:space="0" w:color="auto"/>
                <w:left w:val="none" w:sz="0" w:space="0" w:color="auto"/>
                <w:bottom w:val="none" w:sz="0" w:space="0" w:color="auto"/>
                <w:right w:val="none" w:sz="0" w:space="0" w:color="auto"/>
              </w:divBdr>
            </w:div>
            <w:div w:id="1301302019">
              <w:marLeft w:val="0"/>
              <w:marRight w:val="0"/>
              <w:marTop w:val="0"/>
              <w:marBottom w:val="0"/>
              <w:divBdr>
                <w:top w:val="none" w:sz="0" w:space="0" w:color="auto"/>
                <w:left w:val="none" w:sz="0" w:space="0" w:color="auto"/>
                <w:bottom w:val="none" w:sz="0" w:space="0" w:color="auto"/>
                <w:right w:val="none" w:sz="0" w:space="0" w:color="auto"/>
              </w:divBdr>
            </w:div>
            <w:div w:id="1433936007">
              <w:marLeft w:val="0"/>
              <w:marRight w:val="0"/>
              <w:marTop w:val="0"/>
              <w:marBottom w:val="0"/>
              <w:divBdr>
                <w:top w:val="none" w:sz="0" w:space="0" w:color="auto"/>
                <w:left w:val="none" w:sz="0" w:space="0" w:color="auto"/>
                <w:bottom w:val="none" w:sz="0" w:space="0" w:color="auto"/>
                <w:right w:val="none" w:sz="0" w:space="0" w:color="auto"/>
              </w:divBdr>
            </w:div>
            <w:div w:id="1707947903">
              <w:marLeft w:val="0"/>
              <w:marRight w:val="0"/>
              <w:marTop w:val="0"/>
              <w:marBottom w:val="0"/>
              <w:divBdr>
                <w:top w:val="none" w:sz="0" w:space="0" w:color="auto"/>
                <w:left w:val="none" w:sz="0" w:space="0" w:color="auto"/>
                <w:bottom w:val="none" w:sz="0" w:space="0" w:color="auto"/>
                <w:right w:val="none" w:sz="0" w:space="0" w:color="auto"/>
              </w:divBdr>
            </w:div>
            <w:div w:id="173142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90948">
      <w:bodyDiv w:val="1"/>
      <w:marLeft w:val="0"/>
      <w:marRight w:val="0"/>
      <w:marTop w:val="0"/>
      <w:marBottom w:val="0"/>
      <w:divBdr>
        <w:top w:val="none" w:sz="0" w:space="0" w:color="auto"/>
        <w:left w:val="none" w:sz="0" w:space="0" w:color="auto"/>
        <w:bottom w:val="none" w:sz="0" w:space="0" w:color="auto"/>
        <w:right w:val="none" w:sz="0" w:space="0" w:color="auto"/>
      </w:divBdr>
    </w:div>
    <w:div w:id="1037504914">
      <w:bodyDiv w:val="1"/>
      <w:marLeft w:val="0"/>
      <w:marRight w:val="0"/>
      <w:marTop w:val="0"/>
      <w:marBottom w:val="0"/>
      <w:divBdr>
        <w:top w:val="none" w:sz="0" w:space="0" w:color="auto"/>
        <w:left w:val="none" w:sz="0" w:space="0" w:color="auto"/>
        <w:bottom w:val="none" w:sz="0" w:space="0" w:color="auto"/>
        <w:right w:val="none" w:sz="0" w:space="0" w:color="auto"/>
      </w:divBdr>
      <w:divsChild>
        <w:div w:id="496851185">
          <w:marLeft w:val="0"/>
          <w:marRight w:val="0"/>
          <w:marTop w:val="0"/>
          <w:marBottom w:val="0"/>
          <w:divBdr>
            <w:top w:val="none" w:sz="0" w:space="0" w:color="auto"/>
            <w:left w:val="none" w:sz="0" w:space="0" w:color="auto"/>
            <w:bottom w:val="none" w:sz="0" w:space="0" w:color="auto"/>
            <w:right w:val="none" w:sz="0" w:space="0" w:color="auto"/>
          </w:divBdr>
        </w:div>
      </w:divsChild>
    </w:div>
    <w:div w:id="1076628852">
      <w:bodyDiv w:val="1"/>
      <w:marLeft w:val="0"/>
      <w:marRight w:val="0"/>
      <w:marTop w:val="0"/>
      <w:marBottom w:val="0"/>
      <w:divBdr>
        <w:top w:val="none" w:sz="0" w:space="0" w:color="auto"/>
        <w:left w:val="none" w:sz="0" w:space="0" w:color="auto"/>
        <w:bottom w:val="none" w:sz="0" w:space="0" w:color="auto"/>
        <w:right w:val="none" w:sz="0" w:space="0" w:color="auto"/>
      </w:divBdr>
    </w:div>
    <w:div w:id="1080564987">
      <w:bodyDiv w:val="1"/>
      <w:marLeft w:val="0"/>
      <w:marRight w:val="0"/>
      <w:marTop w:val="0"/>
      <w:marBottom w:val="0"/>
      <w:divBdr>
        <w:top w:val="none" w:sz="0" w:space="0" w:color="auto"/>
        <w:left w:val="none" w:sz="0" w:space="0" w:color="auto"/>
        <w:bottom w:val="none" w:sz="0" w:space="0" w:color="auto"/>
        <w:right w:val="none" w:sz="0" w:space="0" w:color="auto"/>
      </w:divBdr>
      <w:divsChild>
        <w:div w:id="382021116">
          <w:marLeft w:val="0"/>
          <w:marRight w:val="0"/>
          <w:marTop w:val="0"/>
          <w:marBottom w:val="0"/>
          <w:divBdr>
            <w:top w:val="none" w:sz="0" w:space="0" w:color="auto"/>
            <w:left w:val="none" w:sz="0" w:space="0" w:color="auto"/>
            <w:bottom w:val="none" w:sz="0" w:space="0" w:color="auto"/>
            <w:right w:val="none" w:sz="0" w:space="0" w:color="auto"/>
          </w:divBdr>
          <w:divsChild>
            <w:div w:id="116066639">
              <w:marLeft w:val="0"/>
              <w:marRight w:val="0"/>
              <w:marTop w:val="0"/>
              <w:marBottom w:val="0"/>
              <w:divBdr>
                <w:top w:val="none" w:sz="0" w:space="0" w:color="auto"/>
                <w:left w:val="none" w:sz="0" w:space="0" w:color="auto"/>
                <w:bottom w:val="none" w:sz="0" w:space="0" w:color="auto"/>
                <w:right w:val="none" w:sz="0" w:space="0" w:color="auto"/>
              </w:divBdr>
            </w:div>
            <w:div w:id="126624899">
              <w:marLeft w:val="0"/>
              <w:marRight w:val="0"/>
              <w:marTop w:val="0"/>
              <w:marBottom w:val="0"/>
              <w:divBdr>
                <w:top w:val="none" w:sz="0" w:space="0" w:color="auto"/>
                <w:left w:val="none" w:sz="0" w:space="0" w:color="auto"/>
                <w:bottom w:val="none" w:sz="0" w:space="0" w:color="auto"/>
                <w:right w:val="none" w:sz="0" w:space="0" w:color="auto"/>
              </w:divBdr>
            </w:div>
            <w:div w:id="409471359">
              <w:marLeft w:val="0"/>
              <w:marRight w:val="0"/>
              <w:marTop w:val="0"/>
              <w:marBottom w:val="0"/>
              <w:divBdr>
                <w:top w:val="none" w:sz="0" w:space="0" w:color="auto"/>
                <w:left w:val="none" w:sz="0" w:space="0" w:color="auto"/>
                <w:bottom w:val="none" w:sz="0" w:space="0" w:color="auto"/>
                <w:right w:val="none" w:sz="0" w:space="0" w:color="auto"/>
              </w:divBdr>
            </w:div>
            <w:div w:id="518197482">
              <w:marLeft w:val="0"/>
              <w:marRight w:val="0"/>
              <w:marTop w:val="0"/>
              <w:marBottom w:val="0"/>
              <w:divBdr>
                <w:top w:val="none" w:sz="0" w:space="0" w:color="auto"/>
                <w:left w:val="none" w:sz="0" w:space="0" w:color="auto"/>
                <w:bottom w:val="none" w:sz="0" w:space="0" w:color="auto"/>
                <w:right w:val="none" w:sz="0" w:space="0" w:color="auto"/>
              </w:divBdr>
            </w:div>
            <w:div w:id="1392314926">
              <w:marLeft w:val="0"/>
              <w:marRight w:val="0"/>
              <w:marTop w:val="0"/>
              <w:marBottom w:val="0"/>
              <w:divBdr>
                <w:top w:val="none" w:sz="0" w:space="0" w:color="auto"/>
                <w:left w:val="none" w:sz="0" w:space="0" w:color="auto"/>
                <w:bottom w:val="none" w:sz="0" w:space="0" w:color="auto"/>
                <w:right w:val="none" w:sz="0" w:space="0" w:color="auto"/>
              </w:divBdr>
            </w:div>
            <w:div w:id="1401515979">
              <w:marLeft w:val="0"/>
              <w:marRight w:val="0"/>
              <w:marTop w:val="0"/>
              <w:marBottom w:val="0"/>
              <w:divBdr>
                <w:top w:val="none" w:sz="0" w:space="0" w:color="auto"/>
                <w:left w:val="none" w:sz="0" w:space="0" w:color="auto"/>
                <w:bottom w:val="none" w:sz="0" w:space="0" w:color="auto"/>
                <w:right w:val="none" w:sz="0" w:space="0" w:color="auto"/>
              </w:divBdr>
            </w:div>
            <w:div w:id="1469125811">
              <w:marLeft w:val="0"/>
              <w:marRight w:val="0"/>
              <w:marTop w:val="0"/>
              <w:marBottom w:val="0"/>
              <w:divBdr>
                <w:top w:val="none" w:sz="0" w:space="0" w:color="auto"/>
                <w:left w:val="none" w:sz="0" w:space="0" w:color="auto"/>
                <w:bottom w:val="none" w:sz="0" w:space="0" w:color="auto"/>
                <w:right w:val="none" w:sz="0" w:space="0" w:color="auto"/>
              </w:divBdr>
            </w:div>
            <w:div w:id="21330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2707">
      <w:bodyDiv w:val="1"/>
      <w:marLeft w:val="0"/>
      <w:marRight w:val="0"/>
      <w:marTop w:val="0"/>
      <w:marBottom w:val="0"/>
      <w:divBdr>
        <w:top w:val="none" w:sz="0" w:space="0" w:color="auto"/>
        <w:left w:val="none" w:sz="0" w:space="0" w:color="auto"/>
        <w:bottom w:val="none" w:sz="0" w:space="0" w:color="auto"/>
        <w:right w:val="none" w:sz="0" w:space="0" w:color="auto"/>
      </w:divBdr>
      <w:divsChild>
        <w:div w:id="1082026163">
          <w:marLeft w:val="0"/>
          <w:marRight w:val="0"/>
          <w:marTop w:val="0"/>
          <w:marBottom w:val="0"/>
          <w:divBdr>
            <w:top w:val="none" w:sz="0" w:space="0" w:color="auto"/>
            <w:left w:val="none" w:sz="0" w:space="0" w:color="auto"/>
            <w:bottom w:val="none" w:sz="0" w:space="0" w:color="auto"/>
            <w:right w:val="none" w:sz="0" w:space="0" w:color="auto"/>
          </w:divBdr>
          <w:divsChild>
            <w:div w:id="96798959">
              <w:marLeft w:val="0"/>
              <w:marRight w:val="0"/>
              <w:marTop w:val="0"/>
              <w:marBottom w:val="0"/>
              <w:divBdr>
                <w:top w:val="none" w:sz="0" w:space="0" w:color="auto"/>
                <w:left w:val="none" w:sz="0" w:space="0" w:color="auto"/>
                <w:bottom w:val="none" w:sz="0" w:space="0" w:color="auto"/>
                <w:right w:val="none" w:sz="0" w:space="0" w:color="auto"/>
              </w:divBdr>
            </w:div>
            <w:div w:id="152642993">
              <w:marLeft w:val="0"/>
              <w:marRight w:val="0"/>
              <w:marTop w:val="0"/>
              <w:marBottom w:val="0"/>
              <w:divBdr>
                <w:top w:val="none" w:sz="0" w:space="0" w:color="auto"/>
                <w:left w:val="none" w:sz="0" w:space="0" w:color="auto"/>
                <w:bottom w:val="none" w:sz="0" w:space="0" w:color="auto"/>
                <w:right w:val="none" w:sz="0" w:space="0" w:color="auto"/>
              </w:divBdr>
            </w:div>
            <w:div w:id="503789396">
              <w:marLeft w:val="0"/>
              <w:marRight w:val="0"/>
              <w:marTop w:val="0"/>
              <w:marBottom w:val="0"/>
              <w:divBdr>
                <w:top w:val="none" w:sz="0" w:space="0" w:color="auto"/>
                <w:left w:val="none" w:sz="0" w:space="0" w:color="auto"/>
                <w:bottom w:val="none" w:sz="0" w:space="0" w:color="auto"/>
                <w:right w:val="none" w:sz="0" w:space="0" w:color="auto"/>
              </w:divBdr>
            </w:div>
            <w:div w:id="890381441">
              <w:marLeft w:val="0"/>
              <w:marRight w:val="0"/>
              <w:marTop w:val="0"/>
              <w:marBottom w:val="0"/>
              <w:divBdr>
                <w:top w:val="none" w:sz="0" w:space="0" w:color="auto"/>
                <w:left w:val="none" w:sz="0" w:space="0" w:color="auto"/>
                <w:bottom w:val="none" w:sz="0" w:space="0" w:color="auto"/>
                <w:right w:val="none" w:sz="0" w:space="0" w:color="auto"/>
              </w:divBdr>
            </w:div>
            <w:div w:id="1601717110">
              <w:marLeft w:val="0"/>
              <w:marRight w:val="0"/>
              <w:marTop w:val="0"/>
              <w:marBottom w:val="0"/>
              <w:divBdr>
                <w:top w:val="none" w:sz="0" w:space="0" w:color="auto"/>
                <w:left w:val="none" w:sz="0" w:space="0" w:color="auto"/>
                <w:bottom w:val="none" w:sz="0" w:space="0" w:color="auto"/>
                <w:right w:val="none" w:sz="0" w:space="0" w:color="auto"/>
              </w:divBdr>
            </w:div>
            <w:div w:id="19863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5550">
      <w:bodyDiv w:val="1"/>
      <w:marLeft w:val="0"/>
      <w:marRight w:val="0"/>
      <w:marTop w:val="0"/>
      <w:marBottom w:val="0"/>
      <w:divBdr>
        <w:top w:val="none" w:sz="0" w:space="0" w:color="auto"/>
        <w:left w:val="none" w:sz="0" w:space="0" w:color="auto"/>
        <w:bottom w:val="none" w:sz="0" w:space="0" w:color="auto"/>
        <w:right w:val="none" w:sz="0" w:space="0" w:color="auto"/>
      </w:divBdr>
      <w:divsChild>
        <w:div w:id="88088646">
          <w:marLeft w:val="0"/>
          <w:marRight w:val="0"/>
          <w:marTop w:val="0"/>
          <w:marBottom w:val="0"/>
          <w:divBdr>
            <w:top w:val="none" w:sz="0" w:space="0" w:color="auto"/>
            <w:left w:val="none" w:sz="0" w:space="0" w:color="auto"/>
            <w:bottom w:val="none" w:sz="0" w:space="0" w:color="auto"/>
            <w:right w:val="none" w:sz="0" w:space="0" w:color="auto"/>
          </w:divBdr>
        </w:div>
      </w:divsChild>
    </w:div>
    <w:div w:id="1095126975">
      <w:bodyDiv w:val="1"/>
      <w:marLeft w:val="0"/>
      <w:marRight w:val="0"/>
      <w:marTop w:val="0"/>
      <w:marBottom w:val="0"/>
      <w:divBdr>
        <w:top w:val="none" w:sz="0" w:space="0" w:color="auto"/>
        <w:left w:val="none" w:sz="0" w:space="0" w:color="auto"/>
        <w:bottom w:val="none" w:sz="0" w:space="0" w:color="auto"/>
        <w:right w:val="none" w:sz="0" w:space="0" w:color="auto"/>
      </w:divBdr>
      <w:divsChild>
        <w:div w:id="546256978">
          <w:marLeft w:val="0"/>
          <w:marRight w:val="0"/>
          <w:marTop w:val="0"/>
          <w:marBottom w:val="0"/>
          <w:divBdr>
            <w:top w:val="none" w:sz="0" w:space="0" w:color="auto"/>
            <w:left w:val="none" w:sz="0" w:space="0" w:color="auto"/>
            <w:bottom w:val="none" w:sz="0" w:space="0" w:color="auto"/>
            <w:right w:val="none" w:sz="0" w:space="0" w:color="auto"/>
          </w:divBdr>
          <w:divsChild>
            <w:div w:id="215816566">
              <w:marLeft w:val="0"/>
              <w:marRight w:val="0"/>
              <w:marTop w:val="0"/>
              <w:marBottom w:val="0"/>
              <w:divBdr>
                <w:top w:val="none" w:sz="0" w:space="0" w:color="auto"/>
                <w:left w:val="none" w:sz="0" w:space="0" w:color="auto"/>
                <w:bottom w:val="none" w:sz="0" w:space="0" w:color="auto"/>
                <w:right w:val="none" w:sz="0" w:space="0" w:color="auto"/>
              </w:divBdr>
            </w:div>
            <w:div w:id="288634140">
              <w:marLeft w:val="0"/>
              <w:marRight w:val="0"/>
              <w:marTop w:val="0"/>
              <w:marBottom w:val="0"/>
              <w:divBdr>
                <w:top w:val="none" w:sz="0" w:space="0" w:color="auto"/>
                <w:left w:val="none" w:sz="0" w:space="0" w:color="auto"/>
                <w:bottom w:val="none" w:sz="0" w:space="0" w:color="auto"/>
                <w:right w:val="none" w:sz="0" w:space="0" w:color="auto"/>
              </w:divBdr>
            </w:div>
            <w:div w:id="416100646">
              <w:marLeft w:val="0"/>
              <w:marRight w:val="0"/>
              <w:marTop w:val="0"/>
              <w:marBottom w:val="0"/>
              <w:divBdr>
                <w:top w:val="none" w:sz="0" w:space="0" w:color="auto"/>
                <w:left w:val="none" w:sz="0" w:space="0" w:color="auto"/>
                <w:bottom w:val="none" w:sz="0" w:space="0" w:color="auto"/>
                <w:right w:val="none" w:sz="0" w:space="0" w:color="auto"/>
              </w:divBdr>
            </w:div>
            <w:div w:id="434253973">
              <w:marLeft w:val="0"/>
              <w:marRight w:val="0"/>
              <w:marTop w:val="0"/>
              <w:marBottom w:val="0"/>
              <w:divBdr>
                <w:top w:val="none" w:sz="0" w:space="0" w:color="auto"/>
                <w:left w:val="none" w:sz="0" w:space="0" w:color="auto"/>
                <w:bottom w:val="none" w:sz="0" w:space="0" w:color="auto"/>
                <w:right w:val="none" w:sz="0" w:space="0" w:color="auto"/>
              </w:divBdr>
            </w:div>
            <w:div w:id="525101577">
              <w:marLeft w:val="0"/>
              <w:marRight w:val="0"/>
              <w:marTop w:val="0"/>
              <w:marBottom w:val="0"/>
              <w:divBdr>
                <w:top w:val="none" w:sz="0" w:space="0" w:color="auto"/>
                <w:left w:val="none" w:sz="0" w:space="0" w:color="auto"/>
                <w:bottom w:val="none" w:sz="0" w:space="0" w:color="auto"/>
                <w:right w:val="none" w:sz="0" w:space="0" w:color="auto"/>
              </w:divBdr>
            </w:div>
            <w:div w:id="699863818">
              <w:marLeft w:val="0"/>
              <w:marRight w:val="0"/>
              <w:marTop w:val="0"/>
              <w:marBottom w:val="0"/>
              <w:divBdr>
                <w:top w:val="none" w:sz="0" w:space="0" w:color="auto"/>
                <w:left w:val="none" w:sz="0" w:space="0" w:color="auto"/>
                <w:bottom w:val="none" w:sz="0" w:space="0" w:color="auto"/>
                <w:right w:val="none" w:sz="0" w:space="0" w:color="auto"/>
              </w:divBdr>
            </w:div>
            <w:div w:id="923611270">
              <w:marLeft w:val="0"/>
              <w:marRight w:val="0"/>
              <w:marTop w:val="0"/>
              <w:marBottom w:val="0"/>
              <w:divBdr>
                <w:top w:val="none" w:sz="0" w:space="0" w:color="auto"/>
                <w:left w:val="none" w:sz="0" w:space="0" w:color="auto"/>
                <w:bottom w:val="none" w:sz="0" w:space="0" w:color="auto"/>
                <w:right w:val="none" w:sz="0" w:space="0" w:color="auto"/>
              </w:divBdr>
            </w:div>
            <w:div w:id="1157842678">
              <w:marLeft w:val="0"/>
              <w:marRight w:val="0"/>
              <w:marTop w:val="0"/>
              <w:marBottom w:val="0"/>
              <w:divBdr>
                <w:top w:val="none" w:sz="0" w:space="0" w:color="auto"/>
                <w:left w:val="none" w:sz="0" w:space="0" w:color="auto"/>
                <w:bottom w:val="none" w:sz="0" w:space="0" w:color="auto"/>
                <w:right w:val="none" w:sz="0" w:space="0" w:color="auto"/>
              </w:divBdr>
            </w:div>
            <w:div w:id="1401293438">
              <w:marLeft w:val="0"/>
              <w:marRight w:val="0"/>
              <w:marTop w:val="0"/>
              <w:marBottom w:val="0"/>
              <w:divBdr>
                <w:top w:val="none" w:sz="0" w:space="0" w:color="auto"/>
                <w:left w:val="none" w:sz="0" w:space="0" w:color="auto"/>
                <w:bottom w:val="none" w:sz="0" w:space="0" w:color="auto"/>
                <w:right w:val="none" w:sz="0" w:space="0" w:color="auto"/>
              </w:divBdr>
            </w:div>
            <w:div w:id="1578173582">
              <w:marLeft w:val="0"/>
              <w:marRight w:val="0"/>
              <w:marTop w:val="0"/>
              <w:marBottom w:val="0"/>
              <w:divBdr>
                <w:top w:val="none" w:sz="0" w:space="0" w:color="auto"/>
                <w:left w:val="none" w:sz="0" w:space="0" w:color="auto"/>
                <w:bottom w:val="none" w:sz="0" w:space="0" w:color="auto"/>
                <w:right w:val="none" w:sz="0" w:space="0" w:color="auto"/>
              </w:divBdr>
            </w:div>
            <w:div w:id="1604650638">
              <w:marLeft w:val="0"/>
              <w:marRight w:val="0"/>
              <w:marTop w:val="0"/>
              <w:marBottom w:val="0"/>
              <w:divBdr>
                <w:top w:val="none" w:sz="0" w:space="0" w:color="auto"/>
                <w:left w:val="none" w:sz="0" w:space="0" w:color="auto"/>
                <w:bottom w:val="none" w:sz="0" w:space="0" w:color="auto"/>
                <w:right w:val="none" w:sz="0" w:space="0" w:color="auto"/>
              </w:divBdr>
            </w:div>
            <w:div w:id="1654262269">
              <w:marLeft w:val="0"/>
              <w:marRight w:val="0"/>
              <w:marTop w:val="0"/>
              <w:marBottom w:val="0"/>
              <w:divBdr>
                <w:top w:val="none" w:sz="0" w:space="0" w:color="auto"/>
                <w:left w:val="none" w:sz="0" w:space="0" w:color="auto"/>
                <w:bottom w:val="none" w:sz="0" w:space="0" w:color="auto"/>
                <w:right w:val="none" w:sz="0" w:space="0" w:color="auto"/>
              </w:divBdr>
            </w:div>
            <w:div w:id="1760104682">
              <w:marLeft w:val="0"/>
              <w:marRight w:val="0"/>
              <w:marTop w:val="0"/>
              <w:marBottom w:val="0"/>
              <w:divBdr>
                <w:top w:val="none" w:sz="0" w:space="0" w:color="auto"/>
                <w:left w:val="none" w:sz="0" w:space="0" w:color="auto"/>
                <w:bottom w:val="none" w:sz="0" w:space="0" w:color="auto"/>
                <w:right w:val="none" w:sz="0" w:space="0" w:color="auto"/>
              </w:divBdr>
            </w:div>
            <w:div w:id="19651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8765">
      <w:bodyDiv w:val="1"/>
      <w:marLeft w:val="0"/>
      <w:marRight w:val="0"/>
      <w:marTop w:val="0"/>
      <w:marBottom w:val="0"/>
      <w:divBdr>
        <w:top w:val="none" w:sz="0" w:space="0" w:color="auto"/>
        <w:left w:val="none" w:sz="0" w:space="0" w:color="auto"/>
        <w:bottom w:val="none" w:sz="0" w:space="0" w:color="auto"/>
        <w:right w:val="none" w:sz="0" w:space="0" w:color="auto"/>
      </w:divBdr>
      <w:divsChild>
        <w:div w:id="1309941107">
          <w:marLeft w:val="0"/>
          <w:marRight w:val="0"/>
          <w:marTop w:val="0"/>
          <w:marBottom w:val="0"/>
          <w:divBdr>
            <w:top w:val="none" w:sz="0" w:space="0" w:color="auto"/>
            <w:left w:val="none" w:sz="0" w:space="0" w:color="auto"/>
            <w:bottom w:val="none" w:sz="0" w:space="0" w:color="auto"/>
            <w:right w:val="none" w:sz="0" w:space="0" w:color="auto"/>
          </w:divBdr>
        </w:div>
      </w:divsChild>
    </w:div>
    <w:div w:id="1136072096">
      <w:bodyDiv w:val="1"/>
      <w:marLeft w:val="0"/>
      <w:marRight w:val="0"/>
      <w:marTop w:val="0"/>
      <w:marBottom w:val="0"/>
      <w:divBdr>
        <w:top w:val="none" w:sz="0" w:space="0" w:color="auto"/>
        <w:left w:val="none" w:sz="0" w:space="0" w:color="auto"/>
        <w:bottom w:val="none" w:sz="0" w:space="0" w:color="auto"/>
        <w:right w:val="none" w:sz="0" w:space="0" w:color="auto"/>
      </w:divBdr>
      <w:divsChild>
        <w:div w:id="2028361756">
          <w:marLeft w:val="0"/>
          <w:marRight w:val="0"/>
          <w:marTop w:val="0"/>
          <w:marBottom w:val="0"/>
          <w:divBdr>
            <w:top w:val="none" w:sz="0" w:space="0" w:color="auto"/>
            <w:left w:val="none" w:sz="0" w:space="0" w:color="auto"/>
            <w:bottom w:val="none" w:sz="0" w:space="0" w:color="auto"/>
            <w:right w:val="none" w:sz="0" w:space="0" w:color="auto"/>
          </w:divBdr>
          <w:divsChild>
            <w:div w:id="35586438">
              <w:marLeft w:val="0"/>
              <w:marRight w:val="0"/>
              <w:marTop w:val="0"/>
              <w:marBottom w:val="0"/>
              <w:divBdr>
                <w:top w:val="none" w:sz="0" w:space="0" w:color="auto"/>
                <w:left w:val="none" w:sz="0" w:space="0" w:color="auto"/>
                <w:bottom w:val="none" w:sz="0" w:space="0" w:color="auto"/>
                <w:right w:val="none" w:sz="0" w:space="0" w:color="auto"/>
              </w:divBdr>
            </w:div>
            <w:div w:id="79104137">
              <w:marLeft w:val="0"/>
              <w:marRight w:val="0"/>
              <w:marTop w:val="0"/>
              <w:marBottom w:val="0"/>
              <w:divBdr>
                <w:top w:val="none" w:sz="0" w:space="0" w:color="auto"/>
                <w:left w:val="none" w:sz="0" w:space="0" w:color="auto"/>
                <w:bottom w:val="none" w:sz="0" w:space="0" w:color="auto"/>
                <w:right w:val="none" w:sz="0" w:space="0" w:color="auto"/>
              </w:divBdr>
            </w:div>
            <w:div w:id="223563572">
              <w:marLeft w:val="0"/>
              <w:marRight w:val="0"/>
              <w:marTop w:val="0"/>
              <w:marBottom w:val="0"/>
              <w:divBdr>
                <w:top w:val="none" w:sz="0" w:space="0" w:color="auto"/>
                <w:left w:val="none" w:sz="0" w:space="0" w:color="auto"/>
                <w:bottom w:val="none" w:sz="0" w:space="0" w:color="auto"/>
                <w:right w:val="none" w:sz="0" w:space="0" w:color="auto"/>
              </w:divBdr>
            </w:div>
            <w:div w:id="600259517">
              <w:marLeft w:val="0"/>
              <w:marRight w:val="0"/>
              <w:marTop w:val="0"/>
              <w:marBottom w:val="0"/>
              <w:divBdr>
                <w:top w:val="none" w:sz="0" w:space="0" w:color="auto"/>
                <w:left w:val="none" w:sz="0" w:space="0" w:color="auto"/>
                <w:bottom w:val="none" w:sz="0" w:space="0" w:color="auto"/>
                <w:right w:val="none" w:sz="0" w:space="0" w:color="auto"/>
              </w:divBdr>
            </w:div>
            <w:div w:id="743377185">
              <w:marLeft w:val="0"/>
              <w:marRight w:val="0"/>
              <w:marTop w:val="0"/>
              <w:marBottom w:val="0"/>
              <w:divBdr>
                <w:top w:val="none" w:sz="0" w:space="0" w:color="auto"/>
                <w:left w:val="none" w:sz="0" w:space="0" w:color="auto"/>
                <w:bottom w:val="none" w:sz="0" w:space="0" w:color="auto"/>
                <w:right w:val="none" w:sz="0" w:space="0" w:color="auto"/>
              </w:divBdr>
            </w:div>
            <w:div w:id="987829718">
              <w:marLeft w:val="0"/>
              <w:marRight w:val="0"/>
              <w:marTop w:val="0"/>
              <w:marBottom w:val="0"/>
              <w:divBdr>
                <w:top w:val="none" w:sz="0" w:space="0" w:color="auto"/>
                <w:left w:val="none" w:sz="0" w:space="0" w:color="auto"/>
                <w:bottom w:val="none" w:sz="0" w:space="0" w:color="auto"/>
                <w:right w:val="none" w:sz="0" w:space="0" w:color="auto"/>
              </w:divBdr>
            </w:div>
            <w:div w:id="1358190695">
              <w:marLeft w:val="0"/>
              <w:marRight w:val="0"/>
              <w:marTop w:val="0"/>
              <w:marBottom w:val="0"/>
              <w:divBdr>
                <w:top w:val="none" w:sz="0" w:space="0" w:color="auto"/>
                <w:left w:val="none" w:sz="0" w:space="0" w:color="auto"/>
                <w:bottom w:val="none" w:sz="0" w:space="0" w:color="auto"/>
                <w:right w:val="none" w:sz="0" w:space="0" w:color="auto"/>
              </w:divBdr>
            </w:div>
            <w:div w:id="1680812828">
              <w:marLeft w:val="0"/>
              <w:marRight w:val="0"/>
              <w:marTop w:val="0"/>
              <w:marBottom w:val="0"/>
              <w:divBdr>
                <w:top w:val="none" w:sz="0" w:space="0" w:color="auto"/>
                <w:left w:val="none" w:sz="0" w:space="0" w:color="auto"/>
                <w:bottom w:val="none" w:sz="0" w:space="0" w:color="auto"/>
                <w:right w:val="none" w:sz="0" w:space="0" w:color="auto"/>
              </w:divBdr>
            </w:div>
            <w:div w:id="1717856490">
              <w:marLeft w:val="0"/>
              <w:marRight w:val="0"/>
              <w:marTop w:val="0"/>
              <w:marBottom w:val="0"/>
              <w:divBdr>
                <w:top w:val="none" w:sz="0" w:space="0" w:color="auto"/>
                <w:left w:val="none" w:sz="0" w:space="0" w:color="auto"/>
                <w:bottom w:val="none" w:sz="0" w:space="0" w:color="auto"/>
                <w:right w:val="none" w:sz="0" w:space="0" w:color="auto"/>
              </w:divBdr>
            </w:div>
            <w:div w:id="1771243426">
              <w:marLeft w:val="0"/>
              <w:marRight w:val="0"/>
              <w:marTop w:val="0"/>
              <w:marBottom w:val="0"/>
              <w:divBdr>
                <w:top w:val="none" w:sz="0" w:space="0" w:color="auto"/>
                <w:left w:val="none" w:sz="0" w:space="0" w:color="auto"/>
                <w:bottom w:val="none" w:sz="0" w:space="0" w:color="auto"/>
                <w:right w:val="none" w:sz="0" w:space="0" w:color="auto"/>
              </w:divBdr>
            </w:div>
            <w:div w:id="1987974436">
              <w:marLeft w:val="0"/>
              <w:marRight w:val="0"/>
              <w:marTop w:val="0"/>
              <w:marBottom w:val="0"/>
              <w:divBdr>
                <w:top w:val="none" w:sz="0" w:space="0" w:color="auto"/>
                <w:left w:val="none" w:sz="0" w:space="0" w:color="auto"/>
                <w:bottom w:val="none" w:sz="0" w:space="0" w:color="auto"/>
                <w:right w:val="none" w:sz="0" w:space="0" w:color="auto"/>
              </w:divBdr>
            </w:div>
            <w:div w:id="2133402416">
              <w:marLeft w:val="0"/>
              <w:marRight w:val="0"/>
              <w:marTop w:val="0"/>
              <w:marBottom w:val="0"/>
              <w:divBdr>
                <w:top w:val="none" w:sz="0" w:space="0" w:color="auto"/>
                <w:left w:val="none" w:sz="0" w:space="0" w:color="auto"/>
                <w:bottom w:val="none" w:sz="0" w:space="0" w:color="auto"/>
                <w:right w:val="none" w:sz="0" w:space="0" w:color="auto"/>
              </w:divBdr>
            </w:div>
            <w:div w:id="21370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66880">
      <w:bodyDiv w:val="1"/>
      <w:marLeft w:val="0"/>
      <w:marRight w:val="0"/>
      <w:marTop w:val="0"/>
      <w:marBottom w:val="0"/>
      <w:divBdr>
        <w:top w:val="none" w:sz="0" w:space="0" w:color="auto"/>
        <w:left w:val="none" w:sz="0" w:space="0" w:color="auto"/>
        <w:bottom w:val="none" w:sz="0" w:space="0" w:color="auto"/>
        <w:right w:val="none" w:sz="0" w:space="0" w:color="auto"/>
      </w:divBdr>
      <w:divsChild>
        <w:div w:id="514657229">
          <w:marLeft w:val="0"/>
          <w:marRight w:val="0"/>
          <w:marTop w:val="0"/>
          <w:marBottom w:val="0"/>
          <w:divBdr>
            <w:top w:val="none" w:sz="0" w:space="0" w:color="auto"/>
            <w:left w:val="none" w:sz="0" w:space="0" w:color="auto"/>
            <w:bottom w:val="none" w:sz="0" w:space="0" w:color="auto"/>
            <w:right w:val="none" w:sz="0" w:space="0" w:color="auto"/>
          </w:divBdr>
          <w:divsChild>
            <w:div w:id="199242794">
              <w:marLeft w:val="0"/>
              <w:marRight w:val="0"/>
              <w:marTop w:val="0"/>
              <w:marBottom w:val="0"/>
              <w:divBdr>
                <w:top w:val="none" w:sz="0" w:space="0" w:color="auto"/>
                <w:left w:val="none" w:sz="0" w:space="0" w:color="auto"/>
                <w:bottom w:val="none" w:sz="0" w:space="0" w:color="auto"/>
                <w:right w:val="none" w:sz="0" w:space="0" w:color="auto"/>
              </w:divBdr>
            </w:div>
            <w:div w:id="288437996">
              <w:marLeft w:val="0"/>
              <w:marRight w:val="0"/>
              <w:marTop w:val="0"/>
              <w:marBottom w:val="0"/>
              <w:divBdr>
                <w:top w:val="none" w:sz="0" w:space="0" w:color="auto"/>
                <w:left w:val="none" w:sz="0" w:space="0" w:color="auto"/>
                <w:bottom w:val="none" w:sz="0" w:space="0" w:color="auto"/>
                <w:right w:val="none" w:sz="0" w:space="0" w:color="auto"/>
              </w:divBdr>
            </w:div>
            <w:div w:id="389227750">
              <w:marLeft w:val="0"/>
              <w:marRight w:val="0"/>
              <w:marTop w:val="0"/>
              <w:marBottom w:val="0"/>
              <w:divBdr>
                <w:top w:val="none" w:sz="0" w:space="0" w:color="auto"/>
                <w:left w:val="none" w:sz="0" w:space="0" w:color="auto"/>
                <w:bottom w:val="none" w:sz="0" w:space="0" w:color="auto"/>
                <w:right w:val="none" w:sz="0" w:space="0" w:color="auto"/>
              </w:divBdr>
            </w:div>
            <w:div w:id="527567536">
              <w:marLeft w:val="0"/>
              <w:marRight w:val="0"/>
              <w:marTop w:val="0"/>
              <w:marBottom w:val="0"/>
              <w:divBdr>
                <w:top w:val="none" w:sz="0" w:space="0" w:color="auto"/>
                <w:left w:val="none" w:sz="0" w:space="0" w:color="auto"/>
                <w:bottom w:val="none" w:sz="0" w:space="0" w:color="auto"/>
                <w:right w:val="none" w:sz="0" w:space="0" w:color="auto"/>
              </w:divBdr>
            </w:div>
            <w:div w:id="1103768386">
              <w:marLeft w:val="0"/>
              <w:marRight w:val="0"/>
              <w:marTop w:val="0"/>
              <w:marBottom w:val="0"/>
              <w:divBdr>
                <w:top w:val="none" w:sz="0" w:space="0" w:color="auto"/>
                <w:left w:val="none" w:sz="0" w:space="0" w:color="auto"/>
                <w:bottom w:val="none" w:sz="0" w:space="0" w:color="auto"/>
                <w:right w:val="none" w:sz="0" w:space="0" w:color="auto"/>
              </w:divBdr>
            </w:div>
            <w:div w:id="1236041700">
              <w:marLeft w:val="0"/>
              <w:marRight w:val="0"/>
              <w:marTop w:val="0"/>
              <w:marBottom w:val="0"/>
              <w:divBdr>
                <w:top w:val="none" w:sz="0" w:space="0" w:color="auto"/>
                <w:left w:val="none" w:sz="0" w:space="0" w:color="auto"/>
                <w:bottom w:val="none" w:sz="0" w:space="0" w:color="auto"/>
                <w:right w:val="none" w:sz="0" w:space="0" w:color="auto"/>
              </w:divBdr>
            </w:div>
            <w:div w:id="1465191785">
              <w:marLeft w:val="0"/>
              <w:marRight w:val="0"/>
              <w:marTop w:val="0"/>
              <w:marBottom w:val="0"/>
              <w:divBdr>
                <w:top w:val="none" w:sz="0" w:space="0" w:color="auto"/>
                <w:left w:val="none" w:sz="0" w:space="0" w:color="auto"/>
                <w:bottom w:val="none" w:sz="0" w:space="0" w:color="auto"/>
                <w:right w:val="none" w:sz="0" w:space="0" w:color="auto"/>
              </w:divBdr>
            </w:div>
            <w:div w:id="21079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11461">
      <w:bodyDiv w:val="1"/>
      <w:marLeft w:val="0"/>
      <w:marRight w:val="0"/>
      <w:marTop w:val="0"/>
      <w:marBottom w:val="0"/>
      <w:divBdr>
        <w:top w:val="none" w:sz="0" w:space="0" w:color="auto"/>
        <w:left w:val="none" w:sz="0" w:space="0" w:color="auto"/>
        <w:bottom w:val="none" w:sz="0" w:space="0" w:color="auto"/>
        <w:right w:val="none" w:sz="0" w:space="0" w:color="auto"/>
      </w:divBdr>
      <w:divsChild>
        <w:div w:id="1753236219">
          <w:marLeft w:val="0"/>
          <w:marRight w:val="0"/>
          <w:marTop w:val="0"/>
          <w:marBottom w:val="0"/>
          <w:divBdr>
            <w:top w:val="none" w:sz="0" w:space="0" w:color="auto"/>
            <w:left w:val="none" w:sz="0" w:space="0" w:color="auto"/>
            <w:bottom w:val="none" w:sz="0" w:space="0" w:color="auto"/>
            <w:right w:val="none" w:sz="0" w:space="0" w:color="auto"/>
          </w:divBdr>
          <w:divsChild>
            <w:div w:id="6371499">
              <w:marLeft w:val="0"/>
              <w:marRight w:val="0"/>
              <w:marTop w:val="0"/>
              <w:marBottom w:val="0"/>
              <w:divBdr>
                <w:top w:val="none" w:sz="0" w:space="0" w:color="auto"/>
                <w:left w:val="none" w:sz="0" w:space="0" w:color="auto"/>
                <w:bottom w:val="none" w:sz="0" w:space="0" w:color="auto"/>
                <w:right w:val="none" w:sz="0" w:space="0" w:color="auto"/>
              </w:divBdr>
            </w:div>
            <w:div w:id="597909515">
              <w:marLeft w:val="0"/>
              <w:marRight w:val="0"/>
              <w:marTop w:val="0"/>
              <w:marBottom w:val="0"/>
              <w:divBdr>
                <w:top w:val="none" w:sz="0" w:space="0" w:color="auto"/>
                <w:left w:val="none" w:sz="0" w:space="0" w:color="auto"/>
                <w:bottom w:val="none" w:sz="0" w:space="0" w:color="auto"/>
                <w:right w:val="none" w:sz="0" w:space="0" w:color="auto"/>
              </w:divBdr>
            </w:div>
            <w:div w:id="714546713">
              <w:marLeft w:val="0"/>
              <w:marRight w:val="0"/>
              <w:marTop w:val="0"/>
              <w:marBottom w:val="0"/>
              <w:divBdr>
                <w:top w:val="none" w:sz="0" w:space="0" w:color="auto"/>
                <w:left w:val="none" w:sz="0" w:space="0" w:color="auto"/>
                <w:bottom w:val="none" w:sz="0" w:space="0" w:color="auto"/>
                <w:right w:val="none" w:sz="0" w:space="0" w:color="auto"/>
              </w:divBdr>
            </w:div>
            <w:div w:id="714737729">
              <w:marLeft w:val="0"/>
              <w:marRight w:val="0"/>
              <w:marTop w:val="0"/>
              <w:marBottom w:val="0"/>
              <w:divBdr>
                <w:top w:val="none" w:sz="0" w:space="0" w:color="auto"/>
                <w:left w:val="none" w:sz="0" w:space="0" w:color="auto"/>
                <w:bottom w:val="none" w:sz="0" w:space="0" w:color="auto"/>
                <w:right w:val="none" w:sz="0" w:space="0" w:color="auto"/>
              </w:divBdr>
            </w:div>
            <w:div w:id="723216709">
              <w:marLeft w:val="0"/>
              <w:marRight w:val="0"/>
              <w:marTop w:val="0"/>
              <w:marBottom w:val="0"/>
              <w:divBdr>
                <w:top w:val="none" w:sz="0" w:space="0" w:color="auto"/>
                <w:left w:val="none" w:sz="0" w:space="0" w:color="auto"/>
                <w:bottom w:val="none" w:sz="0" w:space="0" w:color="auto"/>
                <w:right w:val="none" w:sz="0" w:space="0" w:color="auto"/>
              </w:divBdr>
            </w:div>
            <w:div w:id="864096009">
              <w:marLeft w:val="0"/>
              <w:marRight w:val="0"/>
              <w:marTop w:val="0"/>
              <w:marBottom w:val="0"/>
              <w:divBdr>
                <w:top w:val="none" w:sz="0" w:space="0" w:color="auto"/>
                <w:left w:val="none" w:sz="0" w:space="0" w:color="auto"/>
                <w:bottom w:val="none" w:sz="0" w:space="0" w:color="auto"/>
                <w:right w:val="none" w:sz="0" w:space="0" w:color="auto"/>
              </w:divBdr>
            </w:div>
            <w:div w:id="10456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3535">
      <w:bodyDiv w:val="1"/>
      <w:marLeft w:val="0"/>
      <w:marRight w:val="0"/>
      <w:marTop w:val="0"/>
      <w:marBottom w:val="0"/>
      <w:divBdr>
        <w:top w:val="none" w:sz="0" w:space="0" w:color="auto"/>
        <w:left w:val="none" w:sz="0" w:space="0" w:color="auto"/>
        <w:bottom w:val="none" w:sz="0" w:space="0" w:color="auto"/>
        <w:right w:val="none" w:sz="0" w:space="0" w:color="auto"/>
      </w:divBdr>
      <w:divsChild>
        <w:div w:id="1249384979">
          <w:marLeft w:val="0"/>
          <w:marRight w:val="0"/>
          <w:marTop w:val="0"/>
          <w:marBottom w:val="0"/>
          <w:divBdr>
            <w:top w:val="none" w:sz="0" w:space="0" w:color="auto"/>
            <w:left w:val="none" w:sz="0" w:space="0" w:color="auto"/>
            <w:bottom w:val="none" w:sz="0" w:space="0" w:color="auto"/>
            <w:right w:val="none" w:sz="0" w:space="0" w:color="auto"/>
          </w:divBdr>
        </w:div>
      </w:divsChild>
    </w:div>
    <w:div w:id="1262495143">
      <w:bodyDiv w:val="1"/>
      <w:marLeft w:val="0"/>
      <w:marRight w:val="0"/>
      <w:marTop w:val="0"/>
      <w:marBottom w:val="0"/>
      <w:divBdr>
        <w:top w:val="none" w:sz="0" w:space="0" w:color="auto"/>
        <w:left w:val="none" w:sz="0" w:space="0" w:color="auto"/>
        <w:bottom w:val="none" w:sz="0" w:space="0" w:color="auto"/>
        <w:right w:val="none" w:sz="0" w:space="0" w:color="auto"/>
      </w:divBdr>
      <w:divsChild>
        <w:div w:id="210270585">
          <w:marLeft w:val="0"/>
          <w:marRight w:val="0"/>
          <w:marTop w:val="0"/>
          <w:marBottom w:val="0"/>
          <w:divBdr>
            <w:top w:val="none" w:sz="0" w:space="0" w:color="auto"/>
            <w:left w:val="none" w:sz="0" w:space="0" w:color="auto"/>
            <w:bottom w:val="none" w:sz="0" w:space="0" w:color="auto"/>
            <w:right w:val="none" w:sz="0" w:space="0" w:color="auto"/>
          </w:divBdr>
          <w:divsChild>
            <w:div w:id="194271817">
              <w:marLeft w:val="0"/>
              <w:marRight w:val="0"/>
              <w:marTop w:val="0"/>
              <w:marBottom w:val="0"/>
              <w:divBdr>
                <w:top w:val="none" w:sz="0" w:space="0" w:color="auto"/>
                <w:left w:val="none" w:sz="0" w:space="0" w:color="auto"/>
                <w:bottom w:val="none" w:sz="0" w:space="0" w:color="auto"/>
                <w:right w:val="none" w:sz="0" w:space="0" w:color="auto"/>
              </w:divBdr>
            </w:div>
            <w:div w:id="202835908">
              <w:marLeft w:val="0"/>
              <w:marRight w:val="0"/>
              <w:marTop w:val="0"/>
              <w:marBottom w:val="0"/>
              <w:divBdr>
                <w:top w:val="none" w:sz="0" w:space="0" w:color="auto"/>
                <w:left w:val="none" w:sz="0" w:space="0" w:color="auto"/>
                <w:bottom w:val="none" w:sz="0" w:space="0" w:color="auto"/>
                <w:right w:val="none" w:sz="0" w:space="0" w:color="auto"/>
              </w:divBdr>
            </w:div>
            <w:div w:id="224994099">
              <w:marLeft w:val="0"/>
              <w:marRight w:val="0"/>
              <w:marTop w:val="0"/>
              <w:marBottom w:val="0"/>
              <w:divBdr>
                <w:top w:val="none" w:sz="0" w:space="0" w:color="auto"/>
                <w:left w:val="none" w:sz="0" w:space="0" w:color="auto"/>
                <w:bottom w:val="none" w:sz="0" w:space="0" w:color="auto"/>
                <w:right w:val="none" w:sz="0" w:space="0" w:color="auto"/>
              </w:divBdr>
            </w:div>
            <w:div w:id="282880025">
              <w:marLeft w:val="0"/>
              <w:marRight w:val="0"/>
              <w:marTop w:val="0"/>
              <w:marBottom w:val="0"/>
              <w:divBdr>
                <w:top w:val="none" w:sz="0" w:space="0" w:color="auto"/>
                <w:left w:val="none" w:sz="0" w:space="0" w:color="auto"/>
                <w:bottom w:val="none" w:sz="0" w:space="0" w:color="auto"/>
                <w:right w:val="none" w:sz="0" w:space="0" w:color="auto"/>
              </w:divBdr>
            </w:div>
            <w:div w:id="564880239">
              <w:marLeft w:val="0"/>
              <w:marRight w:val="0"/>
              <w:marTop w:val="0"/>
              <w:marBottom w:val="0"/>
              <w:divBdr>
                <w:top w:val="none" w:sz="0" w:space="0" w:color="auto"/>
                <w:left w:val="none" w:sz="0" w:space="0" w:color="auto"/>
                <w:bottom w:val="none" w:sz="0" w:space="0" w:color="auto"/>
                <w:right w:val="none" w:sz="0" w:space="0" w:color="auto"/>
              </w:divBdr>
            </w:div>
            <w:div w:id="894124969">
              <w:marLeft w:val="0"/>
              <w:marRight w:val="0"/>
              <w:marTop w:val="0"/>
              <w:marBottom w:val="0"/>
              <w:divBdr>
                <w:top w:val="none" w:sz="0" w:space="0" w:color="auto"/>
                <w:left w:val="none" w:sz="0" w:space="0" w:color="auto"/>
                <w:bottom w:val="none" w:sz="0" w:space="0" w:color="auto"/>
                <w:right w:val="none" w:sz="0" w:space="0" w:color="auto"/>
              </w:divBdr>
            </w:div>
            <w:div w:id="894394221">
              <w:marLeft w:val="0"/>
              <w:marRight w:val="0"/>
              <w:marTop w:val="0"/>
              <w:marBottom w:val="0"/>
              <w:divBdr>
                <w:top w:val="none" w:sz="0" w:space="0" w:color="auto"/>
                <w:left w:val="none" w:sz="0" w:space="0" w:color="auto"/>
                <w:bottom w:val="none" w:sz="0" w:space="0" w:color="auto"/>
                <w:right w:val="none" w:sz="0" w:space="0" w:color="auto"/>
              </w:divBdr>
            </w:div>
            <w:div w:id="1062751837">
              <w:marLeft w:val="0"/>
              <w:marRight w:val="0"/>
              <w:marTop w:val="0"/>
              <w:marBottom w:val="0"/>
              <w:divBdr>
                <w:top w:val="none" w:sz="0" w:space="0" w:color="auto"/>
                <w:left w:val="none" w:sz="0" w:space="0" w:color="auto"/>
                <w:bottom w:val="none" w:sz="0" w:space="0" w:color="auto"/>
                <w:right w:val="none" w:sz="0" w:space="0" w:color="auto"/>
              </w:divBdr>
            </w:div>
            <w:div w:id="1080831204">
              <w:marLeft w:val="0"/>
              <w:marRight w:val="0"/>
              <w:marTop w:val="0"/>
              <w:marBottom w:val="0"/>
              <w:divBdr>
                <w:top w:val="none" w:sz="0" w:space="0" w:color="auto"/>
                <w:left w:val="none" w:sz="0" w:space="0" w:color="auto"/>
                <w:bottom w:val="none" w:sz="0" w:space="0" w:color="auto"/>
                <w:right w:val="none" w:sz="0" w:space="0" w:color="auto"/>
              </w:divBdr>
            </w:div>
            <w:div w:id="1173301244">
              <w:marLeft w:val="0"/>
              <w:marRight w:val="0"/>
              <w:marTop w:val="0"/>
              <w:marBottom w:val="0"/>
              <w:divBdr>
                <w:top w:val="none" w:sz="0" w:space="0" w:color="auto"/>
                <w:left w:val="none" w:sz="0" w:space="0" w:color="auto"/>
                <w:bottom w:val="none" w:sz="0" w:space="0" w:color="auto"/>
                <w:right w:val="none" w:sz="0" w:space="0" w:color="auto"/>
              </w:divBdr>
            </w:div>
            <w:div w:id="1285505274">
              <w:marLeft w:val="0"/>
              <w:marRight w:val="0"/>
              <w:marTop w:val="0"/>
              <w:marBottom w:val="0"/>
              <w:divBdr>
                <w:top w:val="none" w:sz="0" w:space="0" w:color="auto"/>
                <w:left w:val="none" w:sz="0" w:space="0" w:color="auto"/>
                <w:bottom w:val="none" w:sz="0" w:space="0" w:color="auto"/>
                <w:right w:val="none" w:sz="0" w:space="0" w:color="auto"/>
              </w:divBdr>
            </w:div>
            <w:div w:id="1319454981">
              <w:marLeft w:val="0"/>
              <w:marRight w:val="0"/>
              <w:marTop w:val="0"/>
              <w:marBottom w:val="0"/>
              <w:divBdr>
                <w:top w:val="none" w:sz="0" w:space="0" w:color="auto"/>
                <w:left w:val="none" w:sz="0" w:space="0" w:color="auto"/>
                <w:bottom w:val="none" w:sz="0" w:space="0" w:color="auto"/>
                <w:right w:val="none" w:sz="0" w:space="0" w:color="auto"/>
              </w:divBdr>
            </w:div>
            <w:div w:id="1407338894">
              <w:marLeft w:val="0"/>
              <w:marRight w:val="0"/>
              <w:marTop w:val="0"/>
              <w:marBottom w:val="0"/>
              <w:divBdr>
                <w:top w:val="none" w:sz="0" w:space="0" w:color="auto"/>
                <w:left w:val="none" w:sz="0" w:space="0" w:color="auto"/>
                <w:bottom w:val="none" w:sz="0" w:space="0" w:color="auto"/>
                <w:right w:val="none" w:sz="0" w:space="0" w:color="auto"/>
              </w:divBdr>
            </w:div>
            <w:div w:id="1559433507">
              <w:marLeft w:val="0"/>
              <w:marRight w:val="0"/>
              <w:marTop w:val="0"/>
              <w:marBottom w:val="0"/>
              <w:divBdr>
                <w:top w:val="none" w:sz="0" w:space="0" w:color="auto"/>
                <w:left w:val="none" w:sz="0" w:space="0" w:color="auto"/>
                <w:bottom w:val="none" w:sz="0" w:space="0" w:color="auto"/>
                <w:right w:val="none" w:sz="0" w:space="0" w:color="auto"/>
              </w:divBdr>
            </w:div>
            <w:div w:id="1590499921">
              <w:marLeft w:val="0"/>
              <w:marRight w:val="0"/>
              <w:marTop w:val="0"/>
              <w:marBottom w:val="0"/>
              <w:divBdr>
                <w:top w:val="none" w:sz="0" w:space="0" w:color="auto"/>
                <w:left w:val="none" w:sz="0" w:space="0" w:color="auto"/>
                <w:bottom w:val="none" w:sz="0" w:space="0" w:color="auto"/>
                <w:right w:val="none" w:sz="0" w:space="0" w:color="auto"/>
              </w:divBdr>
            </w:div>
            <w:div w:id="1637836801">
              <w:marLeft w:val="0"/>
              <w:marRight w:val="0"/>
              <w:marTop w:val="0"/>
              <w:marBottom w:val="0"/>
              <w:divBdr>
                <w:top w:val="none" w:sz="0" w:space="0" w:color="auto"/>
                <w:left w:val="none" w:sz="0" w:space="0" w:color="auto"/>
                <w:bottom w:val="none" w:sz="0" w:space="0" w:color="auto"/>
                <w:right w:val="none" w:sz="0" w:space="0" w:color="auto"/>
              </w:divBdr>
            </w:div>
            <w:div w:id="1760980338">
              <w:marLeft w:val="0"/>
              <w:marRight w:val="0"/>
              <w:marTop w:val="0"/>
              <w:marBottom w:val="0"/>
              <w:divBdr>
                <w:top w:val="none" w:sz="0" w:space="0" w:color="auto"/>
                <w:left w:val="none" w:sz="0" w:space="0" w:color="auto"/>
                <w:bottom w:val="none" w:sz="0" w:space="0" w:color="auto"/>
                <w:right w:val="none" w:sz="0" w:space="0" w:color="auto"/>
              </w:divBdr>
            </w:div>
            <w:div w:id="1792282396">
              <w:marLeft w:val="0"/>
              <w:marRight w:val="0"/>
              <w:marTop w:val="0"/>
              <w:marBottom w:val="0"/>
              <w:divBdr>
                <w:top w:val="none" w:sz="0" w:space="0" w:color="auto"/>
                <w:left w:val="none" w:sz="0" w:space="0" w:color="auto"/>
                <w:bottom w:val="none" w:sz="0" w:space="0" w:color="auto"/>
                <w:right w:val="none" w:sz="0" w:space="0" w:color="auto"/>
              </w:divBdr>
            </w:div>
            <w:div w:id="1813214832">
              <w:marLeft w:val="0"/>
              <w:marRight w:val="0"/>
              <w:marTop w:val="0"/>
              <w:marBottom w:val="0"/>
              <w:divBdr>
                <w:top w:val="none" w:sz="0" w:space="0" w:color="auto"/>
                <w:left w:val="none" w:sz="0" w:space="0" w:color="auto"/>
                <w:bottom w:val="none" w:sz="0" w:space="0" w:color="auto"/>
                <w:right w:val="none" w:sz="0" w:space="0" w:color="auto"/>
              </w:divBdr>
            </w:div>
            <w:div w:id="1953702764">
              <w:marLeft w:val="0"/>
              <w:marRight w:val="0"/>
              <w:marTop w:val="0"/>
              <w:marBottom w:val="0"/>
              <w:divBdr>
                <w:top w:val="none" w:sz="0" w:space="0" w:color="auto"/>
                <w:left w:val="none" w:sz="0" w:space="0" w:color="auto"/>
                <w:bottom w:val="none" w:sz="0" w:space="0" w:color="auto"/>
                <w:right w:val="none" w:sz="0" w:space="0" w:color="auto"/>
              </w:divBdr>
            </w:div>
            <w:div w:id="1996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984">
      <w:bodyDiv w:val="1"/>
      <w:marLeft w:val="0"/>
      <w:marRight w:val="0"/>
      <w:marTop w:val="0"/>
      <w:marBottom w:val="0"/>
      <w:divBdr>
        <w:top w:val="none" w:sz="0" w:space="0" w:color="auto"/>
        <w:left w:val="none" w:sz="0" w:space="0" w:color="auto"/>
        <w:bottom w:val="none" w:sz="0" w:space="0" w:color="auto"/>
        <w:right w:val="none" w:sz="0" w:space="0" w:color="auto"/>
      </w:divBdr>
      <w:divsChild>
        <w:div w:id="627705254">
          <w:marLeft w:val="0"/>
          <w:marRight w:val="0"/>
          <w:marTop w:val="0"/>
          <w:marBottom w:val="0"/>
          <w:divBdr>
            <w:top w:val="none" w:sz="0" w:space="0" w:color="auto"/>
            <w:left w:val="none" w:sz="0" w:space="0" w:color="auto"/>
            <w:bottom w:val="none" w:sz="0" w:space="0" w:color="auto"/>
            <w:right w:val="none" w:sz="0" w:space="0" w:color="auto"/>
          </w:divBdr>
          <w:divsChild>
            <w:div w:id="63067041">
              <w:marLeft w:val="0"/>
              <w:marRight w:val="0"/>
              <w:marTop w:val="0"/>
              <w:marBottom w:val="0"/>
              <w:divBdr>
                <w:top w:val="none" w:sz="0" w:space="0" w:color="auto"/>
                <w:left w:val="none" w:sz="0" w:space="0" w:color="auto"/>
                <w:bottom w:val="none" w:sz="0" w:space="0" w:color="auto"/>
                <w:right w:val="none" w:sz="0" w:space="0" w:color="auto"/>
              </w:divBdr>
            </w:div>
            <w:div w:id="284847192">
              <w:marLeft w:val="0"/>
              <w:marRight w:val="0"/>
              <w:marTop w:val="0"/>
              <w:marBottom w:val="0"/>
              <w:divBdr>
                <w:top w:val="none" w:sz="0" w:space="0" w:color="auto"/>
                <w:left w:val="none" w:sz="0" w:space="0" w:color="auto"/>
                <w:bottom w:val="none" w:sz="0" w:space="0" w:color="auto"/>
                <w:right w:val="none" w:sz="0" w:space="0" w:color="auto"/>
              </w:divBdr>
            </w:div>
            <w:div w:id="1113594862">
              <w:marLeft w:val="0"/>
              <w:marRight w:val="0"/>
              <w:marTop w:val="0"/>
              <w:marBottom w:val="0"/>
              <w:divBdr>
                <w:top w:val="none" w:sz="0" w:space="0" w:color="auto"/>
                <w:left w:val="none" w:sz="0" w:space="0" w:color="auto"/>
                <w:bottom w:val="none" w:sz="0" w:space="0" w:color="auto"/>
                <w:right w:val="none" w:sz="0" w:space="0" w:color="auto"/>
              </w:divBdr>
            </w:div>
            <w:div w:id="1300958205">
              <w:marLeft w:val="0"/>
              <w:marRight w:val="0"/>
              <w:marTop w:val="0"/>
              <w:marBottom w:val="0"/>
              <w:divBdr>
                <w:top w:val="none" w:sz="0" w:space="0" w:color="auto"/>
                <w:left w:val="none" w:sz="0" w:space="0" w:color="auto"/>
                <w:bottom w:val="none" w:sz="0" w:space="0" w:color="auto"/>
                <w:right w:val="none" w:sz="0" w:space="0" w:color="auto"/>
              </w:divBdr>
            </w:div>
            <w:div w:id="1505046263">
              <w:marLeft w:val="0"/>
              <w:marRight w:val="0"/>
              <w:marTop w:val="0"/>
              <w:marBottom w:val="0"/>
              <w:divBdr>
                <w:top w:val="none" w:sz="0" w:space="0" w:color="auto"/>
                <w:left w:val="none" w:sz="0" w:space="0" w:color="auto"/>
                <w:bottom w:val="none" w:sz="0" w:space="0" w:color="auto"/>
                <w:right w:val="none" w:sz="0" w:space="0" w:color="auto"/>
              </w:divBdr>
            </w:div>
            <w:div w:id="1542326856">
              <w:marLeft w:val="0"/>
              <w:marRight w:val="0"/>
              <w:marTop w:val="0"/>
              <w:marBottom w:val="0"/>
              <w:divBdr>
                <w:top w:val="none" w:sz="0" w:space="0" w:color="auto"/>
                <w:left w:val="none" w:sz="0" w:space="0" w:color="auto"/>
                <w:bottom w:val="none" w:sz="0" w:space="0" w:color="auto"/>
                <w:right w:val="none" w:sz="0" w:space="0" w:color="auto"/>
              </w:divBdr>
            </w:div>
            <w:div w:id="1675064434">
              <w:marLeft w:val="0"/>
              <w:marRight w:val="0"/>
              <w:marTop w:val="0"/>
              <w:marBottom w:val="0"/>
              <w:divBdr>
                <w:top w:val="none" w:sz="0" w:space="0" w:color="auto"/>
                <w:left w:val="none" w:sz="0" w:space="0" w:color="auto"/>
                <w:bottom w:val="none" w:sz="0" w:space="0" w:color="auto"/>
                <w:right w:val="none" w:sz="0" w:space="0" w:color="auto"/>
              </w:divBdr>
            </w:div>
            <w:div w:id="17481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4989">
      <w:bodyDiv w:val="1"/>
      <w:marLeft w:val="0"/>
      <w:marRight w:val="0"/>
      <w:marTop w:val="0"/>
      <w:marBottom w:val="0"/>
      <w:divBdr>
        <w:top w:val="none" w:sz="0" w:space="0" w:color="auto"/>
        <w:left w:val="none" w:sz="0" w:space="0" w:color="auto"/>
        <w:bottom w:val="none" w:sz="0" w:space="0" w:color="auto"/>
        <w:right w:val="none" w:sz="0" w:space="0" w:color="auto"/>
      </w:divBdr>
      <w:divsChild>
        <w:div w:id="1099062067">
          <w:marLeft w:val="0"/>
          <w:marRight w:val="0"/>
          <w:marTop w:val="0"/>
          <w:marBottom w:val="0"/>
          <w:divBdr>
            <w:top w:val="none" w:sz="0" w:space="0" w:color="auto"/>
            <w:left w:val="none" w:sz="0" w:space="0" w:color="auto"/>
            <w:bottom w:val="none" w:sz="0" w:space="0" w:color="auto"/>
            <w:right w:val="none" w:sz="0" w:space="0" w:color="auto"/>
          </w:divBdr>
        </w:div>
      </w:divsChild>
    </w:div>
    <w:div w:id="1279950835">
      <w:bodyDiv w:val="1"/>
      <w:marLeft w:val="0"/>
      <w:marRight w:val="0"/>
      <w:marTop w:val="0"/>
      <w:marBottom w:val="0"/>
      <w:divBdr>
        <w:top w:val="none" w:sz="0" w:space="0" w:color="auto"/>
        <w:left w:val="none" w:sz="0" w:space="0" w:color="auto"/>
        <w:bottom w:val="none" w:sz="0" w:space="0" w:color="auto"/>
        <w:right w:val="none" w:sz="0" w:space="0" w:color="auto"/>
      </w:divBdr>
      <w:divsChild>
        <w:div w:id="1652443170">
          <w:marLeft w:val="0"/>
          <w:marRight w:val="0"/>
          <w:marTop w:val="0"/>
          <w:marBottom w:val="0"/>
          <w:divBdr>
            <w:top w:val="none" w:sz="0" w:space="0" w:color="auto"/>
            <w:left w:val="none" w:sz="0" w:space="0" w:color="auto"/>
            <w:bottom w:val="none" w:sz="0" w:space="0" w:color="auto"/>
            <w:right w:val="none" w:sz="0" w:space="0" w:color="auto"/>
          </w:divBdr>
        </w:div>
      </w:divsChild>
    </w:div>
    <w:div w:id="1289554351">
      <w:bodyDiv w:val="1"/>
      <w:marLeft w:val="0"/>
      <w:marRight w:val="0"/>
      <w:marTop w:val="0"/>
      <w:marBottom w:val="0"/>
      <w:divBdr>
        <w:top w:val="none" w:sz="0" w:space="0" w:color="auto"/>
        <w:left w:val="none" w:sz="0" w:space="0" w:color="auto"/>
        <w:bottom w:val="none" w:sz="0" w:space="0" w:color="auto"/>
        <w:right w:val="none" w:sz="0" w:space="0" w:color="auto"/>
      </w:divBdr>
      <w:divsChild>
        <w:div w:id="37631836">
          <w:marLeft w:val="0"/>
          <w:marRight w:val="0"/>
          <w:marTop w:val="0"/>
          <w:marBottom w:val="0"/>
          <w:divBdr>
            <w:top w:val="none" w:sz="0" w:space="0" w:color="auto"/>
            <w:left w:val="none" w:sz="0" w:space="0" w:color="auto"/>
            <w:bottom w:val="none" w:sz="0" w:space="0" w:color="auto"/>
            <w:right w:val="none" w:sz="0" w:space="0" w:color="auto"/>
          </w:divBdr>
          <w:divsChild>
            <w:div w:id="162672346">
              <w:marLeft w:val="0"/>
              <w:marRight w:val="0"/>
              <w:marTop w:val="0"/>
              <w:marBottom w:val="0"/>
              <w:divBdr>
                <w:top w:val="none" w:sz="0" w:space="0" w:color="auto"/>
                <w:left w:val="none" w:sz="0" w:space="0" w:color="auto"/>
                <w:bottom w:val="none" w:sz="0" w:space="0" w:color="auto"/>
                <w:right w:val="none" w:sz="0" w:space="0" w:color="auto"/>
              </w:divBdr>
            </w:div>
            <w:div w:id="168568285">
              <w:marLeft w:val="0"/>
              <w:marRight w:val="0"/>
              <w:marTop w:val="0"/>
              <w:marBottom w:val="0"/>
              <w:divBdr>
                <w:top w:val="none" w:sz="0" w:space="0" w:color="auto"/>
                <w:left w:val="none" w:sz="0" w:space="0" w:color="auto"/>
                <w:bottom w:val="none" w:sz="0" w:space="0" w:color="auto"/>
                <w:right w:val="none" w:sz="0" w:space="0" w:color="auto"/>
              </w:divBdr>
            </w:div>
            <w:div w:id="499199500">
              <w:marLeft w:val="0"/>
              <w:marRight w:val="0"/>
              <w:marTop w:val="0"/>
              <w:marBottom w:val="0"/>
              <w:divBdr>
                <w:top w:val="none" w:sz="0" w:space="0" w:color="auto"/>
                <w:left w:val="none" w:sz="0" w:space="0" w:color="auto"/>
                <w:bottom w:val="none" w:sz="0" w:space="0" w:color="auto"/>
                <w:right w:val="none" w:sz="0" w:space="0" w:color="auto"/>
              </w:divBdr>
            </w:div>
            <w:div w:id="541215234">
              <w:marLeft w:val="0"/>
              <w:marRight w:val="0"/>
              <w:marTop w:val="0"/>
              <w:marBottom w:val="0"/>
              <w:divBdr>
                <w:top w:val="none" w:sz="0" w:space="0" w:color="auto"/>
                <w:left w:val="none" w:sz="0" w:space="0" w:color="auto"/>
                <w:bottom w:val="none" w:sz="0" w:space="0" w:color="auto"/>
                <w:right w:val="none" w:sz="0" w:space="0" w:color="auto"/>
              </w:divBdr>
            </w:div>
            <w:div w:id="1299645644">
              <w:marLeft w:val="0"/>
              <w:marRight w:val="0"/>
              <w:marTop w:val="0"/>
              <w:marBottom w:val="0"/>
              <w:divBdr>
                <w:top w:val="none" w:sz="0" w:space="0" w:color="auto"/>
                <w:left w:val="none" w:sz="0" w:space="0" w:color="auto"/>
                <w:bottom w:val="none" w:sz="0" w:space="0" w:color="auto"/>
                <w:right w:val="none" w:sz="0" w:space="0" w:color="auto"/>
              </w:divBdr>
            </w:div>
            <w:div w:id="15939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57589">
      <w:bodyDiv w:val="1"/>
      <w:marLeft w:val="0"/>
      <w:marRight w:val="0"/>
      <w:marTop w:val="0"/>
      <w:marBottom w:val="0"/>
      <w:divBdr>
        <w:top w:val="none" w:sz="0" w:space="0" w:color="auto"/>
        <w:left w:val="none" w:sz="0" w:space="0" w:color="auto"/>
        <w:bottom w:val="none" w:sz="0" w:space="0" w:color="auto"/>
        <w:right w:val="none" w:sz="0" w:space="0" w:color="auto"/>
      </w:divBdr>
      <w:divsChild>
        <w:div w:id="1110663210">
          <w:marLeft w:val="0"/>
          <w:marRight w:val="0"/>
          <w:marTop w:val="0"/>
          <w:marBottom w:val="0"/>
          <w:divBdr>
            <w:top w:val="none" w:sz="0" w:space="0" w:color="auto"/>
            <w:left w:val="none" w:sz="0" w:space="0" w:color="auto"/>
            <w:bottom w:val="none" w:sz="0" w:space="0" w:color="auto"/>
            <w:right w:val="none" w:sz="0" w:space="0" w:color="auto"/>
          </w:divBdr>
        </w:div>
      </w:divsChild>
    </w:div>
    <w:div w:id="1301114857">
      <w:bodyDiv w:val="1"/>
      <w:marLeft w:val="0"/>
      <w:marRight w:val="0"/>
      <w:marTop w:val="0"/>
      <w:marBottom w:val="0"/>
      <w:divBdr>
        <w:top w:val="none" w:sz="0" w:space="0" w:color="auto"/>
        <w:left w:val="none" w:sz="0" w:space="0" w:color="auto"/>
        <w:bottom w:val="none" w:sz="0" w:space="0" w:color="auto"/>
        <w:right w:val="none" w:sz="0" w:space="0" w:color="auto"/>
      </w:divBdr>
      <w:divsChild>
        <w:div w:id="533006929">
          <w:marLeft w:val="0"/>
          <w:marRight w:val="0"/>
          <w:marTop w:val="0"/>
          <w:marBottom w:val="0"/>
          <w:divBdr>
            <w:top w:val="none" w:sz="0" w:space="0" w:color="auto"/>
            <w:left w:val="none" w:sz="0" w:space="0" w:color="auto"/>
            <w:bottom w:val="none" w:sz="0" w:space="0" w:color="auto"/>
            <w:right w:val="none" w:sz="0" w:space="0" w:color="auto"/>
          </w:divBdr>
          <w:divsChild>
            <w:div w:id="209614583">
              <w:marLeft w:val="0"/>
              <w:marRight w:val="0"/>
              <w:marTop w:val="0"/>
              <w:marBottom w:val="0"/>
              <w:divBdr>
                <w:top w:val="none" w:sz="0" w:space="0" w:color="auto"/>
                <w:left w:val="none" w:sz="0" w:space="0" w:color="auto"/>
                <w:bottom w:val="none" w:sz="0" w:space="0" w:color="auto"/>
                <w:right w:val="none" w:sz="0" w:space="0" w:color="auto"/>
              </w:divBdr>
            </w:div>
            <w:div w:id="237906894">
              <w:marLeft w:val="0"/>
              <w:marRight w:val="0"/>
              <w:marTop w:val="0"/>
              <w:marBottom w:val="0"/>
              <w:divBdr>
                <w:top w:val="none" w:sz="0" w:space="0" w:color="auto"/>
                <w:left w:val="none" w:sz="0" w:space="0" w:color="auto"/>
                <w:bottom w:val="none" w:sz="0" w:space="0" w:color="auto"/>
                <w:right w:val="none" w:sz="0" w:space="0" w:color="auto"/>
              </w:divBdr>
            </w:div>
            <w:div w:id="278806586">
              <w:marLeft w:val="0"/>
              <w:marRight w:val="0"/>
              <w:marTop w:val="0"/>
              <w:marBottom w:val="0"/>
              <w:divBdr>
                <w:top w:val="none" w:sz="0" w:space="0" w:color="auto"/>
                <w:left w:val="none" w:sz="0" w:space="0" w:color="auto"/>
                <w:bottom w:val="none" w:sz="0" w:space="0" w:color="auto"/>
                <w:right w:val="none" w:sz="0" w:space="0" w:color="auto"/>
              </w:divBdr>
            </w:div>
            <w:div w:id="4601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50038">
      <w:bodyDiv w:val="1"/>
      <w:marLeft w:val="0"/>
      <w:marRight w:val="0"/>
      <w:marTop w:val="0"/>
      <w:marBottom w:val="0"/>
      <w:divBdr>
        <w:top w:val="none" w:sz="0" w:space="0" w:color="auto"/>
        <w:left w:val="none" w:sz="0" w:space="0" w:color="auto"/>
        <w:bottom w:val="none" w:sz="0" w:space="0" w:color="auto"/>
        <w:right w:val="none" w:sz="0" w:space="0" w:color="auto"/>
      </w:divBdr>
    </w:div>
    <w:div w:id="1329484383">
      <w:bodyDiv w:val="1"/>
      <w:marLeft w:val="0"/>
      <w:marRight w:val="0"/>
      <w:marTop w:val="0"/>
      <w:marBottom w:val="0"/>
      <w:divBdr>
        <w:top w:val="none" w:sz="0" w:space="0" w:color="auto"/>
        <w:left w:val="none" w:sz="0" w:space="0" w:color="auto"/>
        <w:bottom w:val="none" w:sz="0" w:space="0" w:color="auto"/>
        <w:right w:val="none" w:sz="0" w:space="0" w:color="auto"/>
      </w:divBdr>
      <w:divsChild>
        <w:div w:id="1711758715">
          <w:marLeft w:val="0"/>
          <w:marRight w:val="0"/>
          <w:marTop w:val="0"/>
          <w:marBottom w:val="0"/>
          <w:divBdr>
            <w:top w:val="none" w:sz="0" w:space="0" w:color="auto"/>
            <w:left w:val="none" w:sz="0" w:space="0" w:color="auto"/>
            <w:bottom w:val="none" w:sz="0" w:space="0" w:color="auto"/>
            <w:right w:val="none" w:sz="0" w:space="0" w:color="auto"/>
          </w:divBdr>
        </w:div>
      </w:divsChild>
    </w:div>
    <w:div w:id="1336565814">
      <w:bodyDiv w:val="1"/>
      <w:marLeft w:val="0"/>
      <w:marRight w:val="0"/>
      <w:marTop w:val="0"/>
      <w:marBottom w:val="0"/>
      <w:divBdr>
        <w:top w:val="none" w:sz="0" w:space="0" w:color="auto"/>
        <w:left w:val="none" w:sz="0" w:space="0" w:color="auto"/>
        <w:bottom w:val="none" w:sz="0" w:space="0" w:color="auto"/>
        <w:right w:val="none" w:sz="0" w:space="0" w:color="auto"/>
      </w:divBdr>
      <w:divsChild>
        <w:div w:id="467944171">
          <w:marLeft w:val="0"/>
          <w:marRight w:val="0"/>
          <w:marTop w:val="0"/>
          <w:marBottom w:val="0"/>
          <w:divBdr>
            <w:top w:val="none" w:sz="0" w:space="0" w:color="auto"/>
            <w:left w:val="none" w:sz="0" w:space="0" w:color="auto"/>
            <w:bottom w:val="none" w:sz="0" w:space="0" w:color="auto"/>
            <w:right w:val="none" w:sz="0" w:space="0" w:color="auto"/>
          </w:divBdr>
        </w:div>
      </w:divsChild>
    </w:div>
    <w:div w:id="1357729933">
      <w:bodyDiv w:val="1"/>
      <w:marLeft w:val="0"/>
      <w:marRight w:val="0"/>
      <w:marTop w:val="0"/>
      <w:marBottom w:val="0"/>
      <w:divBdr>
        <w:top w:val="none" w:sz="0" w:space="0" w:color="auto"/>
        <w:left w:val="none" w:sz="0" w:space="0" w:color="auto"/>
        <w:bottom w:val="none" w:sz="0" w:space="0" w:color="auto"/>
        <w:right w:val="none" w:sz="0" w:space="0" w:color="auto"/>
      </w:divBdr>
      <w:divsChild>
        <w:div w:id="913706288">
          <w:marLeft w:val="0"/>
          <w:marRight w:val="0"/>
          <w:marTop w:val="0"/>
          <w:marBottom w:val="0"/>
          <w:divBdr>
            <w:top w:val="none" w:sz="0" w:space="0" w:color="auto"/>
            <w:left w:val="none" w:sz="0" w:space="0" w:color="auto"/>
            <w:bottom w:val="none" w:sz="0" w:space="0" w:color="auto"/>
            <w:right w:val="none" w:sz="0" w:space="0" w:color="auto"/>
          </w:divBdr>
        </w:div>
      </w:divsChild>
    </w:div>
    <w:div w:id="1369181270">
      <w:bodyDiv w:val="1"/>
      <w:marLeft w:val="0"/>
      <w:marRight w:val="0"/>
      <w:marTop w:val="0"/>
      <w:marBottom w:val="0"/>
      <w:divBdr>
        <w:top w:val="none" w:sz="0" w:space="0" w:color="auto"/>
        <w:left w:val="none" w:sz="0" w:space="0" w:color="auto"/>
        <w:bottom w:val="none" w:sz="0" w:space="0" w:color="auto"/>
        <w:right w:val="none" w:sz="0" w:space="0" w:color="auto"/>
      </w:divBdr>
      <w:divsChild>
        <w:div w:id="1475097342">
          <w:marLeft w:val="0"/>
          <w:marRight w:val="0"/>
          <w:marTop w:val="0"/>
          <w:marBottom w:val="0"/>
          <w:divBdr>
            <w:top w:val="none" w:sz="0" w:space="0" w:color="auto"/>
            <w:left w:val="none" w:sz="0" w:space="0" w:color="auto"/>
            <w:bottom w:val="none" w:sz="0" w:space="0" w:color="auto"/>
            <w:right w:val="none" w:sz="0" w:space="0" w:color="auto"/>
          </w:divBdr>
          <w:divsChild>
            <w:div w:id="619073374">
              <w:marLeft w:val="0"/>
              <w:marRight w:val="0"/>
              <w:marTop w:val="0"/>
              <w:marBottom w:val="0"/>
              <w:divBdr>
                <w:top w:val="none" w:sz="0" w:space="0" w:color="auto"/>
                <w:left w:val="none" w:sz="0" w:space="0" w:color="auto"/>
                <w:bottom w:val="none" w:sz="0" w:space="0" w:color="auto"/>
                <w:right w:val="none" w:sz="0" w:space="0" w:color="auto"/>
              </w:divBdr>
            </w:div>
            <w:div w:id="646201173">
              <w:marLeft w:val="0"/>
              <w:marRight w:val="0"/>
              <w:marTop w:val="0"/>
              <w:marBottom w:val="0"/>
              <w:divBdr>
                <w:top w:val="none" w:sz="0" w:space="0" w:color="auto"/>
                <w:left w:val="none" w:sz="0" w:space="0" w:color="auto"/>
                <w:bottom w:val="none" w:sz="0" w:space="0" w:color="auto"/>
                <w:right w:val="none" w:sz="0" w:space="0" w:color="auto"/>
              </w:divBdr>
            </w:div>
            <w:div w:id="963660974">
              <w:marLeft w:val="0"/>
              <w:marRight w:val="0"/>
              <w:marTop w:val="0"/>
              <w:marBottom w:val="0"/>
              <w:divBdr>
                <w:top w:val="none" w:sz="0" w:space="0" w:color="auto"/>
                <w:left w:val="none" w:sz="0" w:space="0" w:color="auto"/>
                <w:bottom w:val="none" w:sz="0" w:space="0" w:color="auto"/>
                <w:right w:val="none" w:sz="0" w:space="0" w:color="auto"/>
              </w:divBdr>
            </w:div>
            <w:div w:id="1708874085">
              <w:marLeft w:val="0"/>
              <w:marRight w:val="0"/>
              <w:marTop w:val="0"/>
              <w:marBottom w:val="0"/>
              <w:divBdr>
                <w:top w:val="none" w:sz="0" w:space="0" w:color="auto"/>
                <w:left w:val="none" w:sz="0" w:space="0" w:color="auto"/>
                <w:bottom w:val="none" w:sz="0" w:space="0" w:color="auto"/>
                <w:right w:val="none" w:sz="0" w:space="0" w:color="auto"/>
              </w:divBdr>
            </w:div>
            <w:div w:id="1747143174">
              <w:marLeft w:val="0"/>
              <w:marRight w:val="0"/>
              <w:marTop w:val="0"/>
              <w:marBottom w:val="0"/>
              <w:divBdr>
                <w:top w:val="none" w:sz="0" w:space="0" w:color="auto"/>
                <w:left w:val="none" w:sz="0" w:space="0" w:color="auto"/>
                <w:bottom w:val="none" w:sz="0" w:space="0" w:color="auto"/>
                <w:right w:val="none" w:sz="0" w:space="0" w:color="auto"/>
              </w:divBdr>
            </w:div>
            <w:div w:id="19854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12207">
      <w:bodyDiv w:val="1"/>
      <w:marLeft w:val="0"/>
      <w:marRight w:val="0"/>
      <w:marTop w:val="0"/>
      <w:marBottom w:val="0"/>
      <w:divBdr>
        <w:top w:val="none" w:sz="0" w:space="0" w:color="auto"/>
        <w:left w:val="none" w:sz="0" w:space="0" w:color="auto"/>
        <w:bottom w:val="none" w:sz="0" w:space="0" w:color="auto"/>
        <w:right w:val="none" w:sz="0" w:space="0" w:color="auto"/>
      </w:divBdr>
      <w:divsChild>
        <w:div w:id="1765179320">
          <w:marLeft w:val="0"/>
          <w:marRight w:val="0"/>
          <w:marTop w:val="0"/>
          <w:marBottom w:val="0"/>
          <w:divBdr>
            <w:top w:val="none" w:sz="0" w:space="0" w:color="auto"/>
            <w:left w:val="none" w:sz="0" w:space="0" w:color="auto"/>
            <w:bottom w:val="none" w:sz="0" w:space="0" w:color="auto"/>
            <w:right w:val="none" w:sz="0" w:space="0" w:color="auto"/>
          </w:divBdr>
          <w:divsChild>
            <w:div w:id="945967214">
              <w:marLeft w:val="0"/>
              <w:marRight w:val="0"/>
              <w:marTop w:val="0"/>
              <w:marBottom w:val="0"/>
              <w:divBdr>
                <w:top w:val="none" w:sz="0" w:space="0" w:color="auto"/>
                <w:left w:val="none" w:sz="0" w:space="0" w:color="auto"/>
                <w:bottom w:val="none" w:sz="0" w:space="0" w:color="auto"/>
                <w:right w:val="none" w:sz="0" w:space="0" w:color="auto"/>
              </w:divBdr>
            </w:div>
            <w:div w:id="1036350905">
              <w:marLeft w:val="0"/>
              <w:marRight w:val="0"/>
              <w:marTop w:val="0"/>
              <w:marBottom w:val="0"/>
              <w:divBdr>
                <w:top w:val="none" w:sz="0" w:space="0" w:color="auto"/>
                <w:left w:val="none" w:sz="0" w:space="0" w:color="auto"/>
                <w:bottom w:val="none" w:sz="0" w:space="0" w:color="auto"/>
                <w:right w:val="none" w:sz="0" w:space="0" w:color="auto"/>
              </w:divBdr>
            </w:div>
            <w:div w:id="1389644380">
              <w:marLeft w:val="0"/>
              <w:marRight w:val="0"/>
              <w:marTop w:val="0"/>
              <w:marBottom w:val="0"/>
              <w:divBdr>
                <w:top w:val="none" w:sz="0" w:space="0" w:color="auto"/>
                <w:left w:val="none" w:sz="0" w:space="0" w:color="auto"/>
                <w:bottom w:val="none" w:sz="0" w:space="0" w:color="auto"/>
                <w:right w:val="none" w:sz="0" w:space="0" w:color="auto"/>
              </w:divBdr>
            </w:div>
            <w:div w:id="14977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35759">
      <w:bodyDiv w:val="1"/>
      <w:marLeft w:val="0"/>
      <w:marRight w:val="0"/>
      <w:marTop w:val="0"/>
      <w:marBottom w:val="0"/>
      <w:divBdr>
        <w:top w:val="none" w:sz="0" w:space="0" w:color="auto"/>
        <w:left w:val="none" w:sz="0" w:space="0" w:color="auto"/>
        <w:bottom w:val="none" w:sz="0" w:space="0" w:color="auto"/>
        <w:right w:val="none" w:sz="0" w:space="0" w:color="auto"/>
      </w:divBdr>
      <w:divsChild>
        <w:div w:id="410278417">
          <w:marLeft w:val="0"/>
          <w:marRight w:val="0"/>
          <w:marTop w:val="0"/>
          <w:marBottom w:val="0"/>
          <w:divBdr>
            <w:top w:val="none" w:sz="0" w:space="0" w:color="auto"/>
            <w:left w:val="none" w:sz="0" w:space="0" w:color="auto"/>
            <w:bottom w:val="none" w:sz="0" w:space="0" w:color="auto"/>
            <w:right w:val="none" w:sz="0" w:space="0" w:color="auto"/>
          </w:divBdr>
          <w:divsChild>
            <w:div w:id="177820487">
              <w:marLeft w:val="0"/>
              <w:marRight w:val="0"/>
              <w:marTop w:val="0"/>
              <w:marBottom w:val="0"/>
              <w:divBdr>
                <w:top w:val="none" w:sz="0" w:space="0" w:color="auto"/>
                <w:left w:val="none" w:sz="0" w:space="0" w:color="auto"/>
                <w:bottom w:val="none" w:sz="0" w:space="0" w:color="auto"/>
                <w:right w:val="none" w:sz="0" w:space="0" w:color="auto"/>
              </w:divBdr>
            </w:div>
            <w:div w:id="264578102">
              <w:marLeft w:val="0"/>
              <w:marRight w:val="0"/>
              <w:marTop w:val="0"/>
              <w:marBottom w:val="0"/>
              <w:divBdr>
                <w:top w:val="none" w:sz="0" w:space="0" w:color="auto"/>
                <w:left w:val="none" w:sz="0" w:space="0" w:color="auto"/>
                <w:bottom w:val="none" w:sz="0" w:space="0" w:color="auto"/>
                <w:right w:val="none" w:sz="0" w:space="0" w:color="auto"/>
              </w:divBdr>
            </w:div>
            <w:div w:id="779908688">
              <w:marLeft w:val="0"/>
              <w:marRight w:val="0"/>
              <w:marTop w:val="0"/>
              <w:marBottom w:val="0"/>
              <w:divBdr>
                <w:top w:val="none" w:sz="0" w:space="0" w:color="auto"/>
                <w:left w:val="none" w:sz="0" w:space="0" w:color="auto"/>
                <w:bottom w:val="none" w:sz="0" w:space="0" w:color="auto"/>
                <w:right w:val="none" w:sz="0" w:space="0" w:color="auto"/>
              </w:divBdr>
            </w:div>
            <w:div w:id="822812221">
              <w:marLeft w:val="0"/>
              <w:marRight w:val="0"/>
              <w:marTop w:val="0"/>
              <w:marBottom w:val="0"/>
              <w:divBdr>
                <w:top w:val="none" w:sz="0" w:space="0" w:color="auto"/>
                <w:left w:val="none" w:sz="0" w:space="0" w:color="auto"/>
                <w:bottom w:val="none" w:sz="0" w:space="0" w:color="auto"/>
                <w:right w:val="none" w:sz="0" w:space="0" w:color="auto"/>
              </w:divBdr>
            </w:div>
            <w:div w:id="1065681172">
              <w:marLeft w:val="0"/>
              <w:marRight w:val="0"/>
              <w:marTop w:val="0"/>
              <w:marBottom w:val="0"/>
              <w:divBdr>
                <w:top w:val="none" w:sz="0" w:space="0" w:color="auto"/>
                <w:left w:val="none" w:sz="0" w:space="0" w:color="auto"/>
                <w:bottom w:val="none" w:sz="0" w:space="0" w:color="auto"/>
                <w:right w:val="none" w:sz="0" w:space="0" w:color="auto"/>
              </w:divBdr>
            </w:div>
            <w:div w:id="1511487244">
              <w:marLeft w:val="0"/>
              <w:marRight w:val="0"/>
              <w:marTop w:val="0"/>
              <w:marBottom w:val="0"/>
              <w:divBdr>
                <w:top w:val="none" w:sz="0" w:space="0" w:color="auto"/>
                <w:left w:val="none" w:sz="0" w:space="0" w:color="auto"/>
                <w:bottom w:val="none" w:sz="0" w:space="0" w:color="auto"/>
                <w:right w:val="none" w:sz="0" w:space="0" w:color="auto"/>
              </w:divBdr>
            </w:div>
            <w:div w:id="17828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3109">
      <w:bodyDiv w:val="1"/>
      <w:marLeft w:val="0"/>
      <w:marRight w:val="0"/>
      <w:marTop w:val="0"/>
      <w:marBottom w:val="0"/>
      <w:divBdr>
        <w:top w:val="none" w:sz="0" w:space="0" w:color="auto"/>
        <w:left w:val="none" w:sz="0" w:space="0" w:color="auto"/>
        <w:bottom w:val="none" w:sz="0" w:space="0" w:color="auto"/>
        <w:right w:val="none" w:sz="0" w:space="0" w:color="auto"/>
      </w:divBdr>
      <w:divsChild>
        <w:div w:id="789055921">
          <w:marLeft w:val="0"/>
          <w:marRight w:val="0"/>
          <w:marTop w:val="0"/>
          <w:marBottom w:val="0"/>
          <w:divBdr>
            <w:top w:val="none" w:sz="0" w:space="0" w:color="auto"/>
            <w:left w:val="none" w:sz="0" w:space="0" w:color="auto"/>
            <w:bottom w:val="none" w:sz="0" w:space="0" w:color="auto"/>
            <w:right w:val="none" w:sz="0" w:space="0" w:color="auto"/>
          </w:divBdr>
          <w:divsChild>
            <w:div w:id="168104452">
              <w:marLeft w:val="0"/>
              <w:marRight w:val="0"/>
              <w:marTop w:val="0"/>
              <w:marBottom w:val="0"/>
              <w:divBdr>
                <w:top w:val="none" w:sz="0" w:space="0" w:color="auto"/>
                <w:left w:val="none" w:sz="0" w:space="0" w:color="auto"/>
                <w:bottom w:val="none" w:sz="0" w:space="0" w:color="auto"/>
                <w:right w:val="none" w:sz="0" w:space="0" w:color="auto"/>
              </w:divBdr>
            </w:div>
            <w:div w:id="301472773">
              <w:marLeft w:val="0"/>
              <w:marRight w:val="0"/>
              <w:marTop w:val="0"/>
              <w:marBottom w:val="0"/>
              <w:divBdr>
                <w:top w:val="none" w:sz="0" w:space="0" w:color="auto"/>
                <w:left w:val="none" w:sz="0" w:space="0" w:color="auto"/>
                <w:bottom w:val="none" w:sz="0" w:space="0" w:color="auto"/>
                <w:right w:val="none" w:sz="0" w:space="0" w:color="auto"/>
              </w:divBdr>
            </w:div>
            <w:div w:id="349063436">
              <w:marLeft w:val="0"/>
              <w:marRight w:val="0"/>
              <w:marTop w:val="0"/>
              <w:marBottom w:val="0"/>
              <w:divBdr>
                <w:top w:val="none" w:sz="0" w:space="0" w:color="auto"/>
                <w:left w:val="none" w:sz="0" w:space="0" w:color="auto"/>
                <w:bottom w:val="none" w:sz="0" w:space="0" w:color="auto"/>
                <w:right w:val="none" w:sz="0" w:space="0" w:color="auto"/>
              </w:divBdr>
            </w:div>
            <w:div w:id="506871825">
              <w:marLeft w:val="0"/>
              <w:marRight w:val="0"/>
              <w:marTop w:val="0"/>
              <w:marBottom w:val="0"/>
              <w:divBdr>
                <w:top w:val="none" w:sz="0" w:space="0" w:color="auto"/>
                <w:left w:val="none" w:sz="0" w:space="0" w:color="auto"/>
                <w:bottom w:val="none" w:sz="0" w:space="0" w:color="auto"/>
                <w:right w:val="none" w:sz="0" w:space="0" w:color="auto"/>
              </w:divBdr>
            </w:div>
            <w:div w:id="609165817">
              <w:marLeft w:val="0"/>
              <w:marRight w:val="0"/>
              <w:marTop w:val="0"/>
              <w:marBottom w:val="0"/>
              <w:divBdr>
                <w:top w:val="none" w:sz="0" w:space="0" w:color="auto"/>
                <w:left w:val="none" w:sz="0" w:space="0" w:color="auto"/>
                <w:bottom w:val="none" w:sz="0" w:space="0" w:color="auto"/>
                <w:right w:val="none" w:sz="0" w:space="0" w:color="auto"/>
              </w:divBdr>
            </w:div>
            <w:div w:id="1582905572">
              <w:marLeft w:val="0"/>
              <w:marRight w:val="0"/>
              <w:marTop w:val="0"/>
              <w:marBottom w:val="0"/>
              <w:divBdr>
                <w:top w:val="none" w:sz="0" w:space="0" w:color="auto"/>
                <w:left w:val="none" w:sz="0" w:space="0" w:color="auto"/>
                <w:bottom w:val="none" w:sz="0" w:space="0" w:color="auto"/>
                <w:right w:val="none" w:sz="0" w:space="0" w:color="auto"/>
              </w:divBdr>
            </w:div>
            <w:div w:id="1740322170">
              <w:marLeft w:val="0"/>
              <w:marRight w:val="0"/>
              <w:marTop w:val="0"/>
              <w:marBottom w:val="0"/>
              <w:divBdr>
                <w:top w:val="none" w:sz="0" w:space="0" w:color="auto"/>
                <w:left w:val="none" w:sz="0" w:space="0" w:color="auto"/>
                <w:bottom w:val="none" w:sz="0" w:space="0" w:color="auto"/>
                <w:right w:val="none" w:sz="0" w:space="0" w:color="auto"/>
              </w:divBdr>
            </w:div>
            <w:div w:id="20292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2829">
      <w:bodyDiv w:val="1"/>
      <w:marLeft w:val="0"/>
      <w:marRight w:val="0"/>
      <w:marTop w:val="0"/>
      <w:marBottom w:val="0"/>
      <w:divBdr>
        <w:top w:val="none" w:sz="0" w:space="0" w:color="auto"/>
        <w:left w:val="none" w:sz="0" w:space="0" w:color="auto"/>
        <w:bottom w:val="none" w:sz="0" w:space="0" w:color="auto"/>
        <w:right w:val="none" w:sz="0" w:space="0" w:color="auto"/>
      </w:divBdr>
      <w:divsChild>
        <w:div w:id="998582921">
          <w:marLeft w:val="0"/>
          <w:marRight w:val="0"/>
          <w:marTop w:val="0"/>
          <w:marBottom w:val="0"/>
          <w:divBdr>
            <w:top w:val="none" w:sz="0" w:space="0" w:color="auto"/>
            <w:left w:val="none" w:sz="0" w:space="0" w:color="auto"/>
            <w:bottom w:val="none" w:sz="0" w:space="0" w:color="auto"/>
            <w:right w:val="none" w:sz="0" w:space="0" w:color="auto"/>
          </w:divBdr>
          <w:divsChild>
            <w:div w:id="72434224">
              <w:marLeft w:val="0"/>
              <w:marRight w:val="0"/>
              <w:marTop w:val="0"/>
              <w:marBottom w:val="0"/>
              <w:divBdr>
                <w:top w:val="none" w:sz="0" w:space="0" w:color="auto"/>
                <w:left w:val="none" w:sz="0" w:space="0" w:color="auto"/>
                <w:bottom w:val="none" w:sz="0" w:space="0" w:color="auto"/>
                <w:right w:val="none" w:sz="0" w:space="0" w:color="auto"/>
              </w:divBdr>
            </w:div>
            <w:div w:id="819032615">
              <w:marLeft w:val="0"/>
              <w:marRight w:val="0"/>
              <w:marTop w:val="0"/>
              <w:marBottom w:val="0"/>
              <w:divBdr>
                <w:top w:val="none" w:sz="0" w:space="0" w:color="auto"/>
                <w:left w:val="none" w:sz="0" w:space="0" w:color="auto"/>
                <w:bottom w:val="none" w:sz="0" w:space="0" w:color="auto"/>
                <w:right w:val="none" w:sz="0" w:space="0" w:color="auto"/>
              </w:divBdr>
            </w:div>
            <w:div w:id="954874462">
              <w:marLeft w:val="0"/>
              <w:marRight w:val="0"/>
              <w:marTop w:val="0"/>
              <w:marBottom w:val="0"/>
              <w:divBdr>
                <w:top w:val="none" w:sz="0" w:space="0" w:color="auto"/>
                <w:left w:val="none" w:sz="0" w:space="0" w:color="auto"/>
                <w:bottom w:val="none" w:sz="0" w:space="0" w:color="auto"/>
                <w:right w:val="none" w:sz="0" w:space="0" w:color="auto"/>
              </w:divBdr>
            </w:div>
            <w:div w:id="1009797213">
              <w:marLeft w:val="0"/>
              <w:marRight w:val="0"/>
              <w:marTop w:val="0"/>
              <w:marBottom w:val="0"/>
              <w:divBdr>
                <w:top w:val="none" w:sz="0" w:space="0" w:color="auto"/>
                <w:left w:val="none" w:sz="0" w:space="0" w:color="auto"/>
                <w:bottom w:val="none" w:sz="0" w:space="0" w:color="auto"/>
                <w:right w:val="none" w:sz="0" w:space="0" w:color="auto"/>
              </w:divBdr>
            </w:div>
            <w:div w:id="1403068690">
              <w:marLeft w:val="0"/>
              <w:marRight w:val="0"/>
              <w:marTop w:val="0"/>
              <w:marBottom w:val="0"/>
              <w:divBdr>
                <w:top w:val="none" w:sz="0" w:space="0" w:color="auto"/>
                <w:left w:val="none" w:sz="0" w:space="0" w:color="auto"/>
                <w:bottom w:val="none" w:sz="0" w:space="0" w:color="auto"/>
                <w:right w:val="none" w:sz="0" w:space="0" w:color="auto"/>
              </w:divBdr>
            </w:div>
            <w:div w:id="1527911614">
              <w:marLeft w:val="0"/>
              <w:marRight w:val="0"/>
              <w:marTop w:val="0"/>
              <w:marBottom w:val="0"/>
              <w:divBdr>
                <w:top w:val="none" w:sz="0" w:space="0" w:color="auto"/>
                <w:left w:val="none" w:sz="0" w:space="0" w:color="auto"/>
                <w:bottom w:val="none" w:sz="0" w:space="0" w:color="auto"/>
                <w:right w:val="none" w:sz="0" w:space="0" w:color="auto"/>
              </w:divBdr>
            </w:div>
            <w:div w:id="19256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3177">
      <w:bodyDiv w:val="1"/>
      <w:marLeft w:val="0"/>
      <w:marRight w:val="0"/>
      <w:marTop w:val="0"/>
      <w:marBottom w:val="0"/>
      <w:divBdr>
        <w:top w:val="none" w:sz="0" w:space="0" w:color="auto"/>
        <w:left w:val="none" w:sz="0" w:space="0" w:color="auto"/>
        <w:bottom w:val="none" w:sz="0" w:space="0" w:color="auto"/>
        <w:right w:val="none" w:sz="0" w:space="0" w:color="auto"/>
      </w:divBdr>
    </w:div>
    <w:div w:id="1510483138">
      <w:bodyDiv w:val="1"/>
      <w:marLeft w:val="0"/>
      <w:marRight w:val="0"/>
      <w:marTop w:val="0"/>
      <w:marBottom w:val="0"/>
      <w:divBdr>
        <w:top w:val="none" w:sz="0" w:space="0" w:color="auto"/>
        <w:left w:val="none" w:sz="0" w:space="0" w:color="auto"/>
        <w:bottom w:val="none" w:sz="0" w:space="0" w:color="auto"/>
        <w:right w:val="none" w:sz="0" w:space="0" w:color="auto"/>
      </w:divBdr>
      <w:divsChild>
        <w:div w:id="236214491">
          <w:marLeft w:val="0"/>
          <w:marRight w:val="0"/>
          <w:marTop w:val="0"/>
          <w:marBottom w:val="0"/>
          <w:divBdr>
            <w:top w:val="none" w:sz="0" w:space="0" w:color="auto"/>
            <w:left w:val="none" w:sz="0" w:space="0" w:color="auto"/>
            <w:bottom w:val="none" w:sz="0" w:space="0" w:color="auto"/>
            <w:right w:val="none" w:sz="0" w:space="0" w:color="auto"/>
          </w:divBdr>
          <w:divsChild>
            <w:div w:id="157578156">
              <w:marLeft w:val="0"/>
              <w:marRight w:val="0"/>
              <w:marTop w:val="0"/>
              <w:marBottom w:val="0"/>
              <w:divBdr>
                <w:top w:val="none" w:sz="0" w:space="0" w:color="auto"/>
                <w:left w:val="none" w:sz="0" w:space="0" w:color="auto"/>
                <w:bottom w:val="none" w:sz="0" w:space="0" w:color="auto"/>
                <w:right w:val="none" w:sz="0" w:space="0" w:color="auto"/>
              </w:divBdr>
            </w:div>
            <w:div w:id="285697882">
              <w:marLeft w:val="0"/>
              <w:marRight w:val="0"/>
              <w:marTop w:val="0"/>
              <w:marBottom w:val="0"/>
              <w:divBdr>
                <w:top w:val="none" w:sz="0" w:space="0" w:color="auto"/>
                <w:left w:val="none" w:sz="0" w:space="0" w:color="auto"/>
                <w:bottom w:val="none" w:sz="0" w:space="0" w:color="auto"/>
                <w:right w:val="none" w:sz="0" w:space="0" w:color="auto"/>
              </w:divBdr>
            </w:div>
            <w:div w:id="293408215">
              <w:marLeft w:val="0"/>
              <w:marRight w:val="0"/>
              <w:marTop w:val="0"/>
              <w:marBottom w:val="0"/>
              <w:divBdr>
                <w:top w:val="none" w:sz="0" w:space="0" w:color="auto"/>
                <w:left w:val="none" w:sz="0" w:space="0" w:color="auto"/>
                <w:bottom w:val="none" w:sz="0" w:space="0" w:color="auto"/>
                <w:right w:val="none" w:sz="0" w:space="0" w:color="auto"/>
              </w:divBdr>
            </w:div>
            <w:div w:id="438988428">
              <w:marLeft w:val="0"/>
              <w:marRight w:val="0"/>
              <w:marTop w:val="0"/>
              <w:marBottom w:val="0"/>
              <w:divBdr>
                <w:top w:val="none" w:sz="0" w:space="0" w:color="auto"/>
                <w:left w:val="none" w:sz="0" w:space="0" w:color="auto"/>
                <w:bottom w:val="none" w:sz="0" w:space="0" w:color="auto"/>
                <w:right w:val="none" w:sz="0" w:space="0" w:color="auto"/>
              </w:divBdr>
            </w:div>
            <w:div w:id="749471348">
              <w:marLeft w:val="0"/>
              <w:marRight w:val="0"/>
              <w:marTop w:val="0"/>
              <w:marBottom w:val="0"/>
              <w:divBdr>
                <w:top w:val="none" w:sz="0" w:space="0" w:color="auto"/>
                <w:left w:val="none" w:sz="0" w:space="0" w:color="auto"/>
                <w:bottom w:val="none" w:sz="0" w:space="0" w:color="auto"/>
                <w:right w:val="none" w:sz="0" w:space="0" w:color="auto"/>
              </w:divBdr>
            </w:div>
            <w:div w:id="874656064">
              <w:marLeft w:val="0"/>
              <w:marRight w:val="0"/>
              <w:marTop w:val="0"/>
              <w:marBottom w:val="0"/>
              <w:divBdr>
                <w:top w:val="none" w:sz="0" w:space="0" w:color="auto"/>
                <w:left w:val="none" w:sz="0" w:space="0" w:color="auto"/>
                <w:bottom w:val="none" w:sz="0" w:space="0" w:color="auto"/>
                <w:right w:val="none" w:sz="0" w:space="0" w:color="auto"/>
              </w:divBdr>
            </w:div>
            <w:div w:id="1710639493">
              <w:marLeft w:val="0"/>
              <w:marRight w:val="0"/>
              <w:marTop w:val="0"/>
              <w:marBottom w:val="0"/>
              <w:divBdr>
                <w:top w:val="none" w:sz="0" w:space="0" w:color="auto"/>
                <w:left w:val="none" w:sz="0" w:space="0" w:color="auto"/>
                <w:bottom w:val="none" w:sz="0" w:space="0" w:color="auto"/>
                <w:right w:val="none" w:sz="0" w:space="0" w:color="auto"/>
              </w:divBdr>
            </w:div>
            <w:div w:id="17817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390">
      <w:bodyDiv w:val="1"/>
      <w:marLeft w:val="0"/>
      <w:marRight w:val="0"/>
      <w:marTop w:val="0"/>
      <w:marBottom w:val="0"/>
      <w:divBdr>
        <w:top w:val="none" w:sz="0" w:space="0" w:color="auto"/>
        <w:left w:val="none" w:sz="0" w:space="0" w:color="auto"/>
        <w:bottom w:val="none" w:sz="0" w:space="0" w:color="auto"/>
        <w:right w:val="none" w:sz="0" w:space="0" w:color="auto"/>
      </w:divBdr>
    </w:div>
    <w:div w:id="1524514855">
      <w:bodyDiv w:val="1"/>
      <w:marLeft w:val="0"/>
      <w:marRight w:val="0"/>
      <w:marTop w:val="0"/>
      <w:marBottom w:val="0"/>
      <w:divBdr>
        <w:top w:val="none" w:sz="0" w:space="0" w:color="auto"/>
        <w:left w:val="none" w:sz="0" w:space="0" w:color="auto"/>
        <w:bottom w:val="none" w:sz="0" w:space="0" w:color="auto"/>
        <w:right w:val="none" w:sz="0" w:space="0" w:color="auto"/>
      </w:divBdr>
    </w:div>
    <w:div w:id="1529754172">
      <w:bodyDiv w:val="1"/>
      <w:marLeft w:val="0"/>
      <w:marRight w:val="0"/>
      <w:marTop w:val="0"/>
      <w:marBottom w:val="0"/>
      <w:divBdr>
        <w:top w:val="none" w:sz="0" w:space="0" w:color="auto"/>
        <w:left w:val="none" w:sz="0" w:space="0" w:color="auto"/>
        <w:bottom w:val="none" w:sz="0" w:space="0" w:color="auto"/>
        <w:right w:val="none" w:sz="0" w:space="0" w:color="auto"/>
      </w:divBdr>
      <w:divsChild>
        <w:div w:id="1811435908">
          <w:marLeft w:val="0"/>
          <w:marRight w:val="0"/>
          <w:marTop w:val="0"/>
          <w:marBottom w:val="0"/>
          <w:divBdr>
            <w:top w:val="none" w:sz="0" w:space="0" w:color="auto"/>
            <w:left w:val="none" w:sz="0" w:space="0" w:color="auto"/>
            <w:bottom w:val="none" w:sz="0" w:space="0" w:color="auto"/>
            <w:right w:val="none" w:sz="0" w:space="0" w:color="auto"/>
          </w:divBdr>
          <w:divsChild>
            <w:div w:id="223681342">
              <w:marLeft w:val="0"/>
              <w:marRight w:val="0"/>
              <w:marTop w:val="0"/>
              <w:marBottom w:val="0"/>
              <w:divBdr>
                <w:top w:val="none" w:sz="0" w:space="0" w:color="auto"/>
                <w:left w:val="none" w:sz="0" w:space="0" w:color="auto"/>
                <w:bottom w:val="none" w:sz="0" w:space="0" w:color="auto"/>
                <w:right w:val="none" w:sz="0" w:space="0" w:color="auto"/>
              </w:divBdr>
            </w:div>
            <w:div w:id="422725082">
              <w:marLeft w:val="0"/>
              <w:marRight w:val="0"/>
              <w:marTop w:val="0"/>
              <w:marBottom w:val="0"/>
              <w:divBdr>
                <w:top w:val="none" w:sz="0" w:space="0" w:color="auto"/>
                <w:left w:val="none" w:sz="0" w:space="0" w:color="auto"/>
                <w:bottom w:val="none" w:sz="0" w:space="0" w:color="auto"/>
                <w:right w:val="none" w:sz="0" w:space="0" w:color="auto"/>
              </w:divBdr>
            </w:div>
            <w:div w:id="566762799">
              <w:marLeft w:val="0"/>
              <w:marRight w:val="0"/>
              <w:marTop w:val="0"/>
              <w:marBottom w:val="0"/>
              <w:divBdr>
                <w:top w:val="none" w:sz="0" w:space="0" w:color="auto"/>
                <w:left w:val="none" w:sz="0" w:space="0" w:color="auto"/>
                <w:bottom w:val="none" w:sz="0" w:space="0" w:color="auto"/>
                <w:right w:val="none" w:sz="0" w:space="0" w:color="auto"/>
              </w:divBdr>
            </w:div>
            <w:div w:id="753863097">
              <w:marLeft w:val="0"/>
              <w:marRight w:val="0"/>
              <w:marTop w:val="0"/>
              <w:marBottom w:val="0"/>
              <w:divBdr>
                <w:top w:val="none" w:sz="0" w:space="0" w:color="auto"/>
                <w:left w:val="none" w:sz="0" w:space="0" w:color="auto"/>
                <w:bottom w:val="none" w:sz="0" w:space="0" w:color="auto"/>
                <w:right w:val="none" w:sz="0" w:space="0" w:color="auto"/>
              </w:divBdr>
            </w:div>
            <w:div w:id="843132022">
              <w:marLeft w:val="0"/>
              <w:marRight w:val="0"/>
              <w:marTop w:val="0"/>
              <w:marBottom w:val="0"/>
              <w:divBdr>
                <w:top w:val="none" w:sz="0" w:space="0" w:color="auto"/>
                <w:left w:val="none" w:sz="0" w:space="0" w:color="auto"/>
                <w:bottom w:val="none" w:sz="0" w:space="0" w:color="auto"/>
                <w:right w:val="none" w:sz="0" w:space="0" w:color="auto"/>
              </w:divBdr>
            </w:div>
            <w:div w:id="914704924">
              <w:marLeft w:val="0"/>
              <w:marRight w:val="0"/>
              <w:marTop w:val="0"/>
              <w:marBottom w:val="0"/>
              <w:divBdr>
                <w:top w:val="none" w:sz="0" w:space="0" w:color="auto"/>
                <w:left w:val="none" w:sz="0" w:space="0" w:color="auto"/>
                <w:bottom w:val="none" w:sz="0" w:space="0" w:color="auto"/>
                <w:right w:val="none" w:sz="0" w:space="0" w:color="auto"/>
              </w:divBdr>
            </w:div>
            <w:div w:id="9842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03721">
      <w:bodyDiv w:val="1"/>
      <w:marLeft w:val="0"/>
      <w:marRight w:val="0"/>
      <w:marTop w:val="0"/>
      <w:marBottom w:val="0"/>
      <w:divBdr>
        <w:top w:val="none" w:sz="0" w:space="0" w:color="auto"/>
        <w:left w:val="none" w:sz="0" w:space="0" w:color="auto"/>
        <w:bottom w:val="none" w:sz="0" w:space="0" w:color="auto"/>
        <w:right w:val="none" w:sz="0" w:space="0" w:color="auto"/>
      </w:divBdr>
      <w:divsChild>
        <w:div w:id="510293293">
          <w:marLeft w:val="0"/>
          <w:marRight w:val="0"/>
          <w:marTop w:val="0"/>
          <w:marBottom w:val="0"/>
          <w:divBdr>
            <w:top w:val="none" w:sz="0" w:space="0" w:color="auto"/>
            <w:left w:val="none" w:sz="0" w:space="0" w:color="auto"/>
            <w:bottom w:val="none" w:sz="0" w:space="0" w:color="auto"/>
            <w:right w:val="none" w:sz="0" w:space="0" w:color="auto"/>
          </w:divBdr>
        </w:div>
      </w:divsChild>
    </w:div>
    <w:div w:id="1549301087">
      <w:bodyDiv w:val="1"/>
      <w:marLeft w:val="0"/>
      <w:marRight w:val="0"/>
      <w:marTop w:val="0"/>
      <w:marBottom w:val="0"/>
      <w:divBdr>
        <w:top w:val="none" w:sz="0" w:space="0" w:color="auto"/>
        <w:left w:val="none" w:sz="0" w:space="0" w:color="auto"/>
        <w:bottom w:val="none" w:sz="0" w:space="0" w:color="auto"/>
        <w:right w:val="none" w:sz="0" w:space="0" w:color="auto"/>
      </w:divBdr>
      <w:divsChild>
        <w:div w:id="424157952">
          <w:marLeft w:val="0"/>
          <w:marRight w:val="0"/>
          <w:marTop w:val="0"/>
          <w:marBottom w:val="0"/>
          <w:divBdr>
            <w:top w:val="none" w:sz="0" w:space="0" w:color="auto"/>
            <w:left w:val="none" w:sz="0" w:space="0" w:color="auto"/>
            <w:bottom w:val="none" w:sz="0" w:space="0" w:color="auto"/>
            <w:right w:val="none" w:sz="0" w:space="0" w:color="auto"/>
          </w:divBdr>
          <w:divsChild>
            <w:div w:id="6956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7434">
      <w:bodyDiv w:val="1"/>
      <w:marLeft w:val="0"/>
      <w:marRight w:val="0"/>
      <w:marTop w:val="0"/>
      <w:marBottom w:val="0"/>
      <w:divBdr>
        <w:top w:val="none" w:sz="0" w:space="0" w:color="auto"/>
        <w:left w:val="none" w:sz="0" w:space="0" w:color="auto"/>
        <w:bottom w:val="none" w:sz="0" w:space="0" w:color="auto"/>
        <w:right w:val="none" w:sz="0" w:space="0" w:color="auto"/>
      </w:divBdr>
    </w:div>
    <w:div w:id="1585921535">
      <w:bodyDiv w:val="1"/>
      <w:marLeft w:val="0"/>
      <w:marRight w:val="0"/>
      <w:marTop w:val="0"/>
      <w:marBottom w:val="0"/>
      <w:divBdr>
        <w:top w:val="none" w:sz="0" w:space="0" w:color="auto"/>
        <w:left w:val="none" w:sz="0" w:space="0" w:color="auto"/>
        <w:bottom w:val="none" w:sz="0" w:space="0" w:color="auto"/>
        <w:right w:val="none" w:sz="0" w:space="0" w:color="auto"/>
      </w:divBdr>
    </w:div>
    <w:div w:id="1589075999">
      <w:bodyDiv w:val="1"/>
      <w:marLeft w:val="0"/>
      <w:marRight w:val="0"/>
      <w:marTop w:val="0"/>
      <w:marBottom w:val="0"/>
      <w:divBdr>
        <w:top w:val="none" w:sz="0" w:space="0" w:color="auto"/>
        <w:left w:val="none" w:sz="0" w:space="0" w:color="auto"/>
        <w:bottom w:val="none" w:sz="0" w:space="0" w:color="auto"/>
        <w:right w:val="none" w:sz="0" w:space="0" w:color="auto"/>
      </w:divBdr>
      <w:divsChild>
        <w:div w:id="1014527410">
          <w:marLeft w:val="0"/>
          <w:marRight w:val="0"/>
          <w:marTop w:val="0"/>
          <w:marBottom w:val="0"/>
          <w:divBdr>
            <w:top w:val="none" w:sz="0" w:space="0" w:color="auto"/>
            <w:left w:val="none" w:sz="0" w:space="0" w:color="auto"/>
            <w:bottom w:val="none" w:sz="0" w:space="0" w:color="auto"/>
            <w:right w:val="none" w:sz="0" w:space="0" w:color="auto"/>
          </w:divBdr>
        </w:div>
      </w:divsChild>
    </w:div>
    <w:div w:id="1600454806">
      <w:bodyDiv w:val="1"/>
      <w:marLeft w:val="0"/>
      <w:marRight w:val="0"/>
      <w:marTop w:val="0"/>
      <w:marBottom w:val="0"/>
      <w:divBdr>
        <w:top w:val="none" w:sz="0" w:space="0" w:color="auto"/>
        <w:left w:val="none" w:sz="0" w:space="0" w:color="auto"/>
        <w:bottom w:val="none" w:sz="0" w:space="0" w:color="auto"/>
        <w:right w:val="none" w:sz="0" w:space="0" w:color="auto"/>
      </w:divBdr>
    </w:div>
    <w:div w:id="1610771898">
      <w:bodyDiv w:val="1"/>
      <w:marLeft w:val="0"/>
      <w:marRight w:val="0"/>
      <w:marTop w:val="0"/>
      <w:marBottom w:val="0"/>
      <w:divBdr>
        <w:top w:val="none" w:sz="0" w:space="0" w:color="auto"/>
        <w:left w:val="none" w:sz="0" w:space="0" w:color="auto"/>
        <w:bottom w:val="none" w:sz="0" w:space="0" w:color="auto"/>
        <w:right w:val="none" w:sz="0" w:space="0" w:color="auto"/>
      </w:divBdr>
      <w:divsChild>
        <w:div w:id="154495500">
          <w:marLeft w:val="0"/>
          <w:marRight w:val="0"/>
          <w:marTop w:val="0"/>
          <w:marBottom w:val="0"/>
          <w:divBdr>
            <w:top w:val="none" w:sz="0" w:space="0" w:color="auto"/>
            <w:left w:val="none" w:sz="0" w:space="0" w:color="auto"/>
            <w:bottom w:val="none" w:sz="0" w:space="0" w:color="auto"/>
            <w:right w:val="none" w:sz="0" w:space="0" w:color="auto"/>
          </w:divBdr>
        </w:div>
      </w:divsChild>
    </w:div>
    <w:div w:id="1638146846">
      <w:bodyDiv w:val="1"/>
      <w:marLeft w:val="0"/>
      <w:marRight w:val="0"/>
      <w:marTop w:val="0"/>
      <w:marBottom w:val="0"/>
      <w:divBdr>
        <w:top w:val="none" w:sz="0" w:space="0" w:color="auto"/>
        <w:left w:val="none" w:sz="0" w:space="0" w:color="auto"/>
        <w:bottom w:val="none" w:sz="0" w:space="0" w:color="auto"/>
        <w:right w:val="none" w:sz="0" w:space="0" w:color="auto"/>
      </w:divBdr>
      <w:divsChild>
        <w:div w:id="1610157950">
          <w:marLeft w:val="0"/>
          <w:marRight w:val="0"/>
          <w:marTop w:val="0"/>
          <w:marBottom w:val="0"/>
          <w:divBdr>
            <w:top w:val="none" w:sz="0" w:space="0" w:color="auto"/>
            <w:left w:val="none" w:sz="0" w:space="0" w:color="auto"/>
            <w:bottom w:val="none" w:sz="0" w:space="0" w:color="auto"/>
            <w:right w:val="none" w:sz="0" w:space="0" w:color="auto"/>
          </w:divBdr>
          <w:divsChild>
            <w:div w:id="17970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4214">
      <w:bodyDiv w:val="1"/>
      <w:marLeft w:val="0"/>
      <w:marRight w:val="0"/>
      <w:marTop w:val="0"/>
      <w:marBottom w:val="0"/>
      <w:divBdr>
        <w:top w:val="none" w:sz="0" w:space="0" w:color="auto"/>
        <w:left w:val="none" w:sz="0" w:space="0" w:color="auto"/>
        <w:bottom w:val="none" w:sz="0" w:space="0" w:color="auto"/>
        <w:right w:val="none" w:sz="0" w:space="0" w:color="auto"/>
      </w:divBdr>
      <w:divsChild>
        <w:div w:id="1123228376">
          <w:marLeft w:val="0"/>
          <w:marRight w:val="0"/>
          <w:marTop w:val="0"/>
          <w:marBottom w:val="0"/>
          <w:divBdr>
            <w:top w:val="none" w:sz="0" w:space="0" w:color="auto"/>
            <w:left w:val="none" w:sz="0" w:space="0" w:color="auto"/>
            <w:bottom w:val="none" w:sz="0" w:space="0" w:color="auto"/>
            <w:right w:val="none" w:sz="0" w:space="0" w:color="auto"/>
          </w:divBdr>
        </w:div>
      </w:divsChild>
    </w:div>
    <w:div w:id="1654336982">
      <w:bodyDiv w:val="1"/>
      <w:marLeft w:val="0"/>
      <w:marRight w:val="0"/>
      <w:marTop w:val="0"/>
      <w:marBottom w:val="0"/>
      <w:divBdr>
        <w:top w:val="none" w:sz="0" w:space="0" w:color="auto"/>
        <w:left w:val="none" w:sz="0" w:space="0" w:color="auto"/>
        <w:bottom w:val="none" w:sz="0" w:space="0" w:color="auto"/>
        <w:right w:val="none" w:sz="0" w:space="0" w:color="auto"/>
      </w:divBdr>
      <w:divsChild>
        <w:div w:id="126633334">
          <w:marLeft w:val="0"/>
          <w:marRight w:val="0"/>
          <w:marTop w:val="0"/>
          <w:marBottom w:val="0"/>
          <w:divBdr>
            <w:top w:val="none" w:sz="0" w:space="0" w:color="auto"/>
            <w:left w:val="none" w:sz="0" w:space="0" w:color="auto"/>
            <w:bottom w:val="none" w:sz="0" w:space="0" w:color="auto"/>
            <w:right w:val="none" w:sz="0" w:space="0" w:color="auto"/>
          </w:divBdr>
          <w:divsChild>
            <w:div w:id="38097397">
              <w:marLeft w:val="0"/>
              <w:marRight w:val="0"/>
              <w:marTop w:val="0"/>
              <w:marBottom w:val="0"/>
              <w:divBdr>
                <w:top w:val="none" w:sz="0" w:space="0" w:color="auto"/>
                <w:left w:val="none" w:sz="0" w:space="0" w:color="auto"/>
                <w:bottom w:val="none" w:sz="0" w:space="0" w:color="auto"/>
                <w:right w:val="none" w:sz="0" w:space="0" w:color="auto"/>
              </w:divBdr>
            </w:div>
            <w:div w:id="147749691">
              <w:marLeft w:val="0"/>
              <w:marRight w:val="0"/>
              <w:marTop w:val="0"/>
              <w:marBottom w:val="0"/>
              <w:divBdr>
                <w:top w:val="none" w:sz="0" w:space="0" w:color="auto"/>
                <w:left w:val="none" w:sz="0" w:space="0" w:color="auto"/>
                <w:bottom w:val="none" w:sz="0" w:space="0" w:color="auto"/>
                <w:right w:val="none" w:sz="0" w:space="0" w:color="auto"/>
              </w:divBdr>
            </w:div>
            <w:div w:id="564805482">
              <w:marLeft w:val="0"/>
              <w:marRight w:val="0"/>
              <w:marTop w:val="0"/>
              <w:marBottom w:val="0"/>
              <w:divBdr>
                <w:top w:val="none" w:sz="0" w:space="0" w:color="auto"/>
                <w:left w:val="none" w:sz="0" w:space="0" w:color="auto"/>
                <w:bottom w:val="none" w:sz="0" w:space="0" w:color="auto"/>
                <w:right w:val="none" w:sz="0" w:space="0" w:color="auto"/>
              </w:divBdr>
            </w:div>
            <w:div w:id="610823930">
              <w:marLeft w:val="0"/>
              <w:marRight w:val="0"/>
              <w:marTop w:val="0"/>
              <w:marBottom w:val="0"/>
              <w:divBdr>
                <w:top w:val="none" w:sz="0" w:space="0" w:color="auto"/>
                <w:left w:val="none" w:sz="0" w:space="0" w:color="auto"/>
                <w:bottom w:val="none" w:sz="0" w:space="0" w:color="auto"/>
                <w:right w:val="none" w:sz="0" w:space="0" w:color="auto"/>
              </w:divBdr>
            </w:div>
            <w:div w:id="933900431">
              <w:marLeft w:val="0"/>
              <w:marRight w:val="0"/>
              <w:marTop w:val="0"/>
              <w:marBottom w:val="0"/>
              <w:divBdr>
                <w:top w:val="none" w:sz="0" w:space="0" w:color="auto"/>
                <w:left w:val="none" w:sz="0" w:space="0" w:color="auto"/>
                <w:bottom w:val="none" w:sz="0" w:space="0" w:color="auto"/>
                <w:right w:val="none" w:sz="0" w:space="0" w:color="auto"/>
              </w:divBdr>
            </w:div>
            <w:div w:id="1105811359">
              <w:marLeft w:val="0"/>
              <w:marRight w:val="0"/>
              <w:marTop w:val="0"/>
              <w:marBottom w:val="0"/>
              <w:divBdr>
                <w:top w:val="none" w:sz="0" w:space="0" w:color="auto"/>
                <w:left w:val="none" w:sz="0" w:space="0" w:color="auto"/>
                <w:bottom w:val="none" w:sz="0" w:space="0" w:color="auto"/>
                <w:right w:val="none" w:sz="0" w:space="0" w:color="auto"/>
              </w:divBdr>
            </w:div>
            <w:div w:id="1580990696">
              <w:marLeft w:val="0"/>
              <w:marRight w:val="0"/>
              <w:marTop w:val="0"/>
              <w:marBottom w:val="0"/>
              <w:divBdr>
                <w:top w:val="none" w:sz="0" w:space="0" w:color="auto"/>
                <w:left w:val="none" w:sz="0" w:space="0" w:color="auto"/>
                <w:bottom w:val="none" w:sz="0" w:space="0" w:color="auto"/>
                <w:right w:val="none" w:sz="0" w:space="0" w:color="auto"/>
              </w:divBdr>
            </w:div>
            <w:div w:id="17483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21066">
      <w:bodyDiv w:val="1"/>
      <w:marLeft w:val="0"/>
      <w:marRight w:val="0"/>
      <w:marTop w:val="0"/>
      <w:marBottom w:val="0"/>
      <w:divBdr>
        <w:top w:val="none" w:sz="0" w:space="0" w:color="auto"/>
        <w:left w:val="none" w:sz="0" w:space="0" w:color="auto"/>
        <w:bottom w:val="none" w:sz="0" w:space="0" w:color="auto"/>
        <w:right w:val="none" w:sz="0" w:space="0" w:color="auto"/>
      </w:divBdr>
    </w:div>
    <w:div w:id="1682899305">
      <w:bodyDiv w:val="1"/>
      <w:marLeft w:val="0"/>
      <w:marRight w:val="0"/>
      <w:marTop w:val="0"/>
      <w:marBottom w:val="0"/>
      <w:divBdr>
        <w:top w:val="none" w:sz="0" w:space="0" w:color="auto"/>
        <w:left w:val="none" w:sz="0" w:space="0" w:color="auto"/>
        <w:bottom w:val="none" w:sz="0" w:space="0" w:color="auto"/>
        <w:right w:val="none" w:sz="0" w:space="0" w:color="auto"/>
      </w:divBdr>
      <w:divsChild>
        <w:div w:id="229510584">
          <w:marLeft w:val="0"/>
          <w:marRight w:val="0"/>
          <w:marTop w:val="0"/>
          <w:marBottom w:val="0"/>
          <w:divBdr>
            <w:top w:val="none" w:sz="0" w:space="0" w:color="auto"/>
            <w:left w:val="none" w:sz="0" w:space="0" w:color="auto"/>
            <w:bottom w:val="none" w:sz="0" w:space="0" w:color="auto"/>
            <w:right w:val="none" w:sz="0" w:space="0" w:color="auto"/>
          </w:divBdr>
        </w:div>
      </w:divsChild>
    </w:div>
    <w:div w:id="1693802234">
      <w:bodyDiv w:val="1"/>
      <w:marLeft w:val="0"/>
      <w:marRight w:val="0"/>
      <w:marTop w:val="0"/>
      <w:marBottom w:val="0"/>
      <w:divBdr>
        <w:top w:val="none" w:sz="0" w:space="0" w:color="auto"/>
        <w:left w:val="none" w:sz="0" w:space="0" w:color="auto"/>
        <w:bottom w:val="none" w:sz="0" w:space="0" w:color="auto"/>
        <w:right w:val="none" w:sz="0" w:space="0" w:color="auto"/>
      </w:divBdr>
      <w:divsChild>
        <w:div w:id="1073356195">
          <w:marLeft w:val="0"/>
          <w:marRight w:val="0"/>
          <w:marTop w:val="0"/>
          <w:marBottom w:val="0"/>
          <w:divBdr>
            <w:top w:val="none" w:sz="0" w:space="0" w:color="auto"/>
            <w:left w:val="none" w:sz="0" w:space="0" w:color="auto"/>
            <w:bottom w:val="none" w:sz="0" w:space="0" w:color="auto"/>
            <w:right w:val="none" w:sz="0" w:space="0" w:color="auto"/>
          </w:divBdr>
          <w:divsChild>
            <w:div w:id="1000472838">
              <w:marLeft w:val="0"/>
              <w:marRight w:val="0"/>
              <w:marTop w:val="0"/>
              <w:marBottom w:val="0"/>
              <w:divBdr>
                <w:top w:val="none" w:sz="0" w:space="0" w:color="auto"/>
                <w:left w:val="none" w:sz="0" w:space="0" w:color="auto"/>
                <w:bottom w:val="none" w:sz="0" w:space="0" w:color="auto"/>
                <w:right w:val="none" w:sz="0" w:space="0" w:color="auto"/>
              </w:divBdr>
            </w:div>
            <w:div w:id="1460801649">
              <w:marLeft w:val="0"/>
              <w:marRight w:val="0"/>
              <w:marTop w:val="0"/>
              <w:marBottom w:val="0"/>
              <w:divBdr>
                <w:top w:val="none" w:sz="0" w:space="0" w:color="auto"/>
                <w:left w:val="none" w:sz="0" w:space="0" w:color="auto"/>
                <w:bottom w:val="none" w:sz="0" w:space="0" w:color="auto"/>
                <w:right w:val="none" w:sz="0" w:space="0" w:color="auto"/>
              </w:divBdr>
              <w:divsChild>
                <w:div w:id="543103393">
                  <w:marLeft w:val="0"/>
                  <w:marRight w:val="0"/>
                  <w:marTop w:val="0"/>
                  <w:marBottom w:val="0"/>
                  <w:divBdr>
                    <w:top w:val="none" w:sz="0" w:space="0" w:color="auto"/>
                    <w:left w:val="none" w:sz="0" w:space="0" w:color="auto"/>
                    <w:bottom w:val="none" w:sz="0" w:space="0" w:color="auto"/>
                    <w:right w:val="none" w:sz="0" w:space="0" w:color="auto"/>
                  </w:divBdr>
                  <w:divsChild>
                    <w:div w:id="1804419234">
                      <w:marLeft w:val="0"/>
                      <w:marRight w:val="0"/>
                      <w:marTop w:val="0"/>
                      <w:marBottom w:val="0"/>
                      <w:divBdr>
                        <w:top w:val="none" w:sz="0" w:space="0" w:color="auto"/>
                        <w:left w:val="none" w:sz="0" w:space="0" w:color="auto"/>
                        <w:bottom w:val="none" w:sz="0" w:space="0" w:color="auto"/>
                        <w:right w:val="none" w:sz="0" w:space="0" w:color="auto"/>
                      </w:divBdr>
                      <w:divsChild>
                        <w:div w:id="1692487699">
                          <w:marLeft w:val="0"/>
                          <w:marRight w:val="0"/>
                          <w:marTop w:val="0"/>
                          <w:marBottom w:val="0"/>
                          <w:divBdr>
                            <w:top w:val="none" w:sz="0" w:space="0" w:color="auto"/>
                            <w:left w:val="none" w:sz="0" w:space="0" w:color="auto"/>
                            <w:bottom w:val="none" w:sz="0" w:space="0" w:color="auto"/>
                            <w:right w:val="none" w:sz="0" w:space="0" w:color="auto"/>
                          </w:divBdr>
                          <w:divsChild>
                            <w:div w:id="685640362">
                              <w:marLeft w:val="0"/>
                              <w:marRight w:val="0"/>
                              <w:marTop w:val="0"/>
                              <w:marBottom w:val="0"/>
                              <w:divBdr>
                                <w:top w:val="none" w:sz="0" w:space="0" w:color="auto"/>
                                <w:left w:val="none" w:sz="0" w:space="0" w:color="auto"/>
                                <w:bottom w:val="none" w:sz="0" w:space="0" w:color="auto"/>
                                <w:right w:val="none" w:sz="0" w:space="0" w:color="auto"/>
                              </w:divBdr>
                              <w:divsChild>
                                <w:div w:id="1918636875">
                                  <w:marLeft w:val="0"/>
                                  <w:marRight w:val="0"/>
                                  <w:marTop w:val="0"/>
                                  <w:marBottom w:val="0"/>
                                  <w:divBdr>
                                    <w:top w:val="none" w:sz="0" w:space="0" w:color="auto"/>
                                    <w:left w:val="none" w:sz="0" w:space="0" w:color="auto"/>
                                    <w:bottom w:val="none" w:sz="0" w:space="0" w:color="auto"/>
                                    <w:right w:val="none" w:sz="0" w:space="0" w:color="auto"/>
                                  </w:divBdr>
                                  <w:divsChild>
                                    <w:div w:id="13781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28537">
                              <w:marLeft w:val="0"/>
                              <w:marRight w:val="120"/>
                              <w:marTop w:val="150"/>
                              <w:marBottom w:val="0"/>
                              <w:divBdr>
                                <w:top w:val="none" w:sz="0" w:space="0" w:color="auto"/>
                                <w:left w:val="none" w:sz="0" w:space="0" w:color="auto"/>
                                <w:bottom w:val="none" w:sz="0" w:space="0" w:color="auto"/>
                                <w:right w:val="none" w:sz="0" w:space="0" w:color="auto"/>
                              </w:divBdr>
                              <w:divsChild>
                                <w:div w:id="700519194">
                                  <w:marLeft w:val="0"/>
                                  <w:marRight w:val="0"/>
                                  <w:marTop w:val="0"/>
                                  <w:marBottom w:val="0"/>
                                  <w:divBdr>
                                    <w:top w:val="none" w:sz="0" w:space="0" w:color="auto"/>
                                    <w:left w:val="none" w:sz="0" w:space="0" w:color="auto"/>
                                    <w:bottom w:val="none" w:sz="0" w:space="0" w:color="auto"/>
                                    <w:right w:val="none" w:sz="0" w:space="0" w:color="auto"/>
                                  </w:divBdr>
                                  <w:divsChild>
                                    <w:div w:id="410934189">
                                      <w:marLeft w:val="0"/>
                                      <w:marRight w:val="0"/>
                                      <w:marTop w:val="0"/>
                                      <w:marBottom w:val="0"/>
                                      <w:divBdr>
                                        <w:top w:val="none" w:sz="0" w:space="0" w:color="auto"/>
                                        <w:left w:val="none" w:sz="0" w:space="0" w:color="auto"/>
                                        <w:bottom w:val="none" w:sz="0" w:space="0" w:color="auto"/>
                                        <w:right w:val="none" w:sz="0" w:space="0" w:color="auto"/>
                                      </w:divBdr>
                                      <w:divsChild>
                                        <w:div w:id="1960405851">
                                          <w:marLeft w:val="0"/>
                                          <w:marRight w:val="0"/>
                                          <w:marTop w:val="0"/>
                                          <w:marBottom w:val="0"/>
                                          <w:divBdr>
                                            <w:top w:val="none" w:sz="0" w:space="0" w:color="auto"/>
                                            <w:left w:val="none" w:sz="0" w:space="0" w:color="auto"/>
                                            <w:bottom w:val="none" w:sz="0" w:space="0" w:color="auto"/>
                                            <w:right w:val="none" w:sz="0" w:space="0" w:color="auto"/>
                                          </w:divBdr>
                                          <w:divsChild>
                                            <w:div w:id="1489832310">
                                              <w:marLeft w:val="0"/>
                                              <w:marRight w:val="0"/>
                                              <w:marTop w:val="0"/>
                                              <w:marBottom w:val="0"/>
                                              <w:divBdr>
                                                <w:top w:val="none" w:sz="0" w:space="0" w:color="auto"/>
                                                <w:left w:val="none" w:sz="0" w:space="0" w:color="auto"/>
                                                <w:bottom w:val="none" w:sz="0" w:space="0" w:color="auto"/>
                                                <w:right w:val="none" w:sz="0" w:space="0" w:color="auto"/>
                                              </w:divBdr>
                                              <w:divsChild>
                                                <w:div w:id="383409217">
                                                  <w:marLeft w:val="0"/>
                                                  <w:marRight w:val="0"/>
                                                  <w:marTop w:val="0"/>
                                                  <w:marBottom w:val="0"/>
                                                  <w:divBdr>
                                                    <w:top w:val="none" w:sz="0" w:space="0" w:color="auto"/>
                                                    <w:left w:val="none" w:sz="0" w:space="0" w:color="auto"/>
                                                    <w:bottom w:val="none" w:sz="0" w:space="0" w:color="auto"/>
                                                    <w:right w:val="none" w:sz="0" w:space="0" w:color="auto"/>
                                                  </w:divBdr>
                                                  <w:divsChild>
                                                    <w:div w:id="566110792">
                                                      <w:marLeft w:val="0"/>
                                                      <w:marRight w:val="0"/>
                                                      <w:marTop w:val="0"/>
                                                      <w:marBottom w:val="0"/>
                                                      <w:divBdr>
                                                        <w:top w:val="none" w:sz="0" w:space="0" w:color="auto"/>
                                                        <w:left w:val="none" w:sz="0" w:space="0" w:color="auto"/>
                                                        <w:bottom w:val="none" w:sz="0" w:space="0" w:color="auto"/>
                                                        <w:right w:val="none" w:sz="0" w:space="0" w:color="auto"/>
                                                      </w:divBdr>
                                                      <w:divsChild>
                                                        <w:div w:id="7296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128117">
                          <w:marLeft w:val="0"/>
                          <w:marRight w:val="0"/>
                          <w:marTop w:val="0"/>
                          <w:marBottom w:val="0"/>
                          <w:divBdr>
                            <w:top w:val="none" w:sz="0" w:space="0" w:color="auto"/>
                            <w:left w:val="none" w:sz="0" w:space="0" w:color="auto"/>
                            <w:bottom w:val="none" w:sz="0" w:space="0" w:color="auto"/>
                            <w:right w:val="none" w:sz="0" w:space="0" w:color="auto"/>
                          </w:divBdr>
                          <w:divsChild>
                            <w:div w:id="805662624">
                              <w:marLeft w:val="0"/>
                              <w:marRight w:val="0"/>
                              <w:marTop w:val="15"/>
                              <w:marBottom w:val="0"/>
                              <w:divBdr>
                                <w:top w:val="none" w:sz="0" w:space="0" w:color="auto"/>
                                <w:left w:val="none" w:sz="0" w:space="0" w:color="auto"/>
                                <w:bottom w:val="none" w:sz="0" w:space="0" w:color="auto"/>
                                <w:right w:val="none" w:sz="0" w:space="0" w:color="auto"/>
                              </w:divBdr>
                              <w:divsChild>
                                <w:div w:id="1250310556">
                                  <w:marLeft w:val="0"/>
                                  <w:marRight w:val="15"/>
                                  <w:marTop w:val="0"/>
                                  <w:marBottom w:val="0"/>
                                  <w:divBdr>
                                    <w:top w:val="none" w:sz="0" w:space="0" w:color="auto"/>
                                    <w:left w:val="none" w:sz="0" w:space="0" w:color="auto"/>
                                    <w:bottom w:val="none" w:sz="0" w:space="0" w:color="auto"/>
                                    <w:right w:val="none" w:sz="0" w:space="0" w:color="auto"/>
                                  </w:divBdr>
                                  <w:divsChild>
                                    <w:div w:id="629240111">
                                      <w:marLeft w:val="0"/>
                                      <w:marRight w:val="0"/>
                                      <w:marTop w:val="0"/>
                                      <w:marBottom w:val="0"/>
                                      <w:divBdr>
                                        <w:top w:val="none" w:sz="0" w:space="0" w:color="auto"/>
                                        <w:left w:val="none" w:sz="0" w:space="0" w:color="auto"/>
                                        <w:bottom w:val="none" w:sz="0" w:space="0" w:color="auto"/>
                                        <w:right w:val="none" w:sz="0" w:space="0" w:color="auto"/>
                                      </w:divBdr>
                                      <w:divsChild>
                                        <w:div w:id="186988509">
                                          <w:marLeft w:val="0"/>
                                          <w:marRight w:val="0"/>
                                          <w:marTop w:val="0"/>
                                          <w:marBottom w:val="0"/>
                                          <w:divBdr>
                                            <w:top w:val="none" w:sz="0" w:space="0" w:color="auto"/>
                                            <w:left w:val="none" w:sz="0" w:space="0" w:color="auto"/>
                                            <w:bottom w:val="none" w:sz="0" w:space="0" w:color="auto"/>
                                            <w:right w:val="none" w:sz="0" w:space="0" w:color="auto"/>
                                          </w:divBdr>
                                          <w:divsChild>
                                            <w:div w:id="1626156993">
                                              <w:marLeft w:val="0"/>
                                              <w:marRight w:val="0"/>
                                              <w:marTop w:val="0"/>
                                              <w:marBottom w:val="0"/>
                                              <w:divBdr>
                                                <w:top w:val="none" w:sz="0" w:space="0" w:color="auto"/>
                                                <w:left w:val="none" w:sz="0" w:space="0" w:color="auto"/>
                                                <w:bottom w:val="none" w:sz="0" w:space="0" w:color="auto"/>
                                                <w:right w:val="none" w:sz="0" w:space="0" w:color="auto"/>
                                              </w:divBdr>
                                              <w:divsChild>
                                                <w:div w:id="1647510664">
                                                  <w:marLeft w:val="0"/>
                                                  <w:marRight w:val="0"/>
                                                  <w:marTop w:val="0"/>
                                                  <w:marBottom w:val="0"/>
                                                  <w:divBdr>
                                                    <w:top w:val="none" w:sz="0" w:space="0" w:color="auto"/>
                                                    <w:left w:val="none" w:sz="0" w:space="0" w:color="auto"/>
                                                    <w:bottom w:val="none" w:sz="0" w:space="0" w:color="auto"/>
                                                    <w:right w:val="none" w:sz="0" w:space="0" w:color="auto"/>
                                                  </w:divBdr>
                                                  <w:divsChild>
                                                    <w:div w:id="21256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364931">
          <w:marLeft w:val="0"/>
          <w:marRight w:val="0"/>
          <w:marTop w:val="0"/>
          <w:marBottom w:val="0"/>
          <w:divBdr>
            <w:top w:val="none" w:sz="0" w:space="0" w:color="auto"/>
            <w:left w:val="none" w:sz="0" w:space="0" w:color="auto"/>
            <w:bottom w:val="none" w:sz="0" w:space="0" w:color="auto"/>
            <w:right w:val="none" w:sz="0" w:space="0" w:color="auto"/>
          </w:divBdr>
          <w:divsChild>
            <w:div w:id="580409883">
              <w:marLeft w:val="0"/>
              <w:marRight w:val="0"/>
              <w:marTop w:val="0"/>
              <w:marBottom w:val="0"/>
              <w:divBdr>
                <w:top w:val="none" w:sz="0" w:space="0" w:color="auto"/>
                <w:left w:val="none" w:sz="0" w:space="0" w:color="auto"/>
                <w:bottom w:val="none" w:sz="0" w:space="0" w:color="auto"/>
                <w:right w:val="none" w:sz="0" w:space="0" w:color="auto"/>
              </w:divBdr>
              <w:divsChild>
                <w:div w:id="779835015">
                  <w:marLeft w:val="0"/>
                  <w:marRight w:val="0"/>
                  <w:marTop w:val="0"/>
                  <w:marBottom w:val="0"/>
                  <w:divBdr>
                    <w:top w:val="none" w:sz="0" w:space="0" w:color="auto"/>
                    <w:left w:val="none" w:sz="0" w:space="0" w:color="auto"/>
                    <w:bottom w:val="none" w:sz="0" w:space="0" w:color="auto"/>
                    <w:right w:val="none" w:sz="0" w:space="0" w:color="auto"/>
                  </w:divBdr>
                  <w:divsChild>
                    <w:div w:id="117572776">
                      <w:marLeft w:val="0"/>
                      <w:marRight w:val="0"/>
                      <w:marTop w:val="0"/>
                      <w:marBottom w:val="0"/>
                      <w:divBdr>
                        <w:top w:val="none" w:sz="0" w:space="0" w:color="auto"/>
                        <w:left w:val="none" w:sz="0" w:space="0" w:color="auto"/>
                        <w:bottom w:val="none" w:sz="0" w:space="0" w:color="auto"/>
                        <w:right w:val="none" w:sz="0" w:space="0" w:color="auto"/>
                      </w:divBdr>
                      <w:divsChild>
                        <w:div w:id="312101543">
                          <w:marLeft w:val="0"/>
                          <w:marRight w:val="0"/>
                          <w:marTop w:val="0"/>
                          <w:marBottom w:val="0"/>
                          <w:divBdr>
                            <w:top w:val="none" w:sz="0" w:space="0" w:color="auto"/>
                            <w:left w:val="none" w:sz="0" w:space="0" w:color="auto"/>
                            <w:bottom w:val="none" w:sz="0" w:space="0" w:color="auto"/>
                            <w:right w:val="none" w:sz="0" w:space="0" w:color="auto"/>
                          </w:divBdr>
                          <w:divsChild>
                            <w:div w:id="1987542686">
                              <w:marLeft w:val="0"/>
                              <w:marRight w:val="0"/>
                              <w:marTop w:val="0"/>
                              <w:marBottom w:val="0"/>
                              <w:divBdr>
                                <w:top w:val="none" w:sz="0" w:space="0" w:color="auto"/>
                                <w:left w:val="none" w:sz="0" w:space="0" w:color="auto"/>
                                <w:bottom w:val="none" w:sz="0" w:space="0" w:color="auto"/>
                                <w:right w:val="none" w:sz="0" w:space="0" w:color="auto"/>
                              </w:divBdr>
                              <w:divsChild>
                                <w:div w:id="20268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897503">
          <w:marLeft w:val="0"/>
          <w:marRight w:val="0"/>
          <w:marTop w:val="0"/>
          <w:marBottom w:val="0"/>
          <w:divBdr>
            <w:top w:val="none" w:sz="0" w:space="0" w:color="auto"/>
            <w:left w:val="none" w:sz="0" w:space="0" w:color="auto"/>
            <w:bottom w:val="none" w:sz="0" w:space="0" w:color="auto"/>
            <w:right w:val="none" w:sz="0" w:space="0" w:color="auto"/>
          </w:divBdr>
          <w:divsChild>
            <w:div w:id="1339967012">
              <w:marLeft w:val="0"/>
              <w:marRight w:val="0"/>
              <w:marTop w:val="0"/>
              <w:marBottom w:val="0"/>
              <w:divBdr>
                <w:top w:val="none" w:sz="0" w:space="0" w:color="auto"/>
                <w:left w:val="none" w:sz="0" w:space="0" w:color="auto"/>
                <w:bottom w:val="none" w:sz="0" w:space="0" w:color="auto"/>
                <w:right w:val="none" w:sz="0" w:space="0" w:color="auto"/>
              </w:divBdr>
            </w:div>
            <w:div w:id="1971746132">
              <w:marLeft w:val="0"/>
              <w:marRight w:val="0"/>
              <w:marTop w:val="0"/>
              <w:marBottom w:val="0"/>
              <w:divBdr>
                <w:top w:val="none" w:sz="0" w:space="0" w:color="auto"/>
                <w:left w:val="none" w:sz="0" w:space="0" w:color="auto"/>
                <w:bottom w:val="none" w:sz="0" w:space="0" w:color="auto"/>
                <w:right w:val="none" w:sz="0" w:space="0" w:color="auto"/>
              </w:divBdr>
              <w:divsChild>
                <w:div w:id="742534627">
                  <w:marLeft w:val="0"/>
                  <w:marRight w:val="0"/>
                  <w:marTop w:val="0"/>
                  <w:marBottom w:val="0"/>
                  <w:divBdr>
                    <w:top w:val="none" w:sz="0" w:space="0" w:color="auto"/>
                    <w:left w:val="none" w:sz="0" w:space="0" w:color="auto"/>
                    <w:bottom w:val="none" w:sz="0" w:space="0" w:color="auto"/>
                    <w:right w:val="none" w:sz="0" w:space="0" w:color="auto"/>
                  </w:divBdr>
                  <w:divsChild>
                    <w:div w:id="429550891">
                      <w:marLeft w:val="0"/>
                      <w:marRight w:val="0"/>
                      <w:marTop w:val="0"/>
                      <w:marBottom w:val="0"/>
                      <w:divBdr>
                        <w:top w:val="none" w:sz="0" w:space="0" w:color="auto"/>
                        <w:left w:val="none" w:sz="0" w:space="0" w:color="auto"/>
                        <w:bottom w:val="none" w:sz="0" w:space="0" w:color="auto"/>
                        <w:right w:val="none" w:sz="0" w:space="0" w:color="auto"/>
                      </w:divBdr>
                      <w:divsChild>
                        <w:div w:id="364335904">
                          <w:marLeft w:val="0"/>
                          <w:marRight w:val="0"/>
                          <w:marTop w:val="0"/>
                          <w:marBottom w:val="0"/>
                          <w:divBdr>
                            <w:top w:val="none" w:sz="0" w:space="0" w:color="auto"/>
                            <w:left w:val="none" w:sz="0" w:space="0" w:color="auto"/>
                            <w:bottom w:val="none" w:sz="0" w:space="0" w:color="auto"/>
                            <w:right w:val="none" w:sz="0" w:space="0" w:color="auto"/>
                          </w:divBdr>
                          <w:divsChild>
                            <w:div w:id="1413772750">
                              <w:marLeft w:val="0"/>
                              <w:marRight w:val="0"/>
                              <w:marTop w:val="0"/>
                              <w:marBottom w:val="0"/>
                              <w:divBdr>
                                <w:top w:val="none" w:sz="0" w:space="0" w:color="auto"/>
                                <w:left w:val="none" w:sz="0" w:space="0" w:color="auto"/>
                                <w:bottom w:val="none" w:sz="0" w:space="0" w:color="auto"/>
                                <w:right w:val="none" w:sz="0" w:space="0" w:color="auto"/>
                              </w:divBdr>
                              <w:divsChild>
                                <w:div w:id="10587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846776">
      <w:bodyDiv w:val="1"/>
      <w:marLeft w:val="0"/>
      <w:marRight w:val="0"/>
      <w:marTop w:val="0"/>
      <w:marBottom w:val="0"/>
      <w:divBdr>
        <w:top w:val="none" w:sz="0" w:space="0" w:color="auto"/>
        <w:left w:val="none" w:sz="0" w:space="0" w:color="auto"/>
        <w:bottom w:val="none" w:sz="0" w:space="0" w:color="auto"/>
        <w:right w:val="none" w:sz="0" w:space="0" w:color="auto"/>
      </w:divBdr>
    </w:div>
    <w:div w:id="1714963509">
      <w:bodyDiv w:val="1"/>
      <w:marLeft w:val="0"/>
      <w:marRight w:val="0"/>
      <w:marTop w:val="0"/>
      <w:marBottom w:val="0"/>
      <w:divBdr>
        <w:top w:val="none" w:sz="0" w:space="0" w:color="auto"/>
        <w:left w:val="none" w:sz="0" w:space="0" w:color="auto"/>
        <w:bottom w:val="none" w:sz="0" w:space="0" w:color="auto"/>
        <w:right w:val="none" w:sz="0" w:space="0" w:color="auto"/>
      </w:divBdr>
      <w:divsChild>
        <w:div w:id="79984461">
          <w:marLeft w:val="0"/>
          <w:marRight w:val="0"/>
          <w:marTop w:val="0"/>
          <w:marBottom w:val="0"/>
          <w:divBdr>
            <w:top w:val="none" w:sz="0" w:space="0" w:color="auto"/>
            <w:left w:val="none" w:sz="0" w:space="0" w:color="auto"/>
            <w:bottom w:val="none" w:sz="0" w:space="0" w:color="auto"/>
            <w:right w:val="none" w:sz="0" w:space="0" w:color="auto"/>
          </w:divBdr>
        </w:div>
      </w:divsChild>
    </w:div>
    <w:div w:id="1717775521">
      <w:bodyDiv w:val="1"/>
      <w:marLeft w:val="0"/>
      <w:marRight w:val="0"/>
      <w:marTop w:val="0"/>
      <w:marBottom w:val="0"/>
      <w:divBdr>
        <w:top w:val="none" w:sz="0" w:space="0" w:color="auto"/>
        <w:left w:val="none" w:sz="0" w:space="0" w:color="auto"/>
        <w:bottom w:val="none" w:sz="0" w:space="0" w:color="auto"/>
        <w:right w:val="none" w:sz="0" w:space="0" w:color="auto"/>
      </w:divBdr>
    </w:div>
    <w:div w:id="1747922891">
      <w:bodyDiv w:val="1"/>
      <w:marLeft w:val="0"/>
      <w:marRight w:val="0"/>
      <w:marTop w:val="0"/>
      <w:marBottom w:val="0"/>
      <w:divBdr>
        <w:top w:val="none" w:sz="0" w:space="0" w:color="auto"/>
        <w:left w:val="none" w:sz="0" w:space="0" w:color="auto"/>
        <w:bottom w:val="none" w:sz="0" w:space="0" w:color="auto"/>
        <w:right w:val="none" w:sz="0" w:space="0" w:color="auto"/>
      </w:divBdr>
    </w:div>
    <w:div w:id="1774205177">
      <w:bodyDiv w:val="1"/>
      <w:marLeft w:val="0"/>
      <w:marRight w:val="0"/>
      <w:marTop w:val="0"/>
      <w:marBottom w:val="0"/>
      <w:divBdr>
        <w:top w:val="none" w:sz="0" w:space="0" w:color="auto"/>
        <w:left w:val="none" w:sz="0" w:space="0" w:color="auto"/>
        <w:bottom w:val="none" w:sz="0" w:space="0" w:color="auto"/>
        <w:right w:val="none" w:sz="0" w:space="0" w:color="auto"/>
      </w:divBdr>
      <w:divsChild>
        <w:div w:id="1037001170">
          <w:marLeft w:val="0"/>
          <w:marRight w:val="0"/>
          <w:marTop w:val="0"/>
          <w:marBottom w:val="0"/>
          <w:divBdr>
            <w:top w:val="none" w:sz="0" w:space="0" w:color="auto"/>
            <w:left w:val="none" w:sz="0" w:space="0" w:color="auto"/>
            <w:bottom w:val="none" w:sz="0" w:space="0" w:color="auto"/>
            <w:right w:val="none" w:sz="0" w:space="0" w:color="auto"/>
          </w:divBdr>
        </w:div>
      </w:divsChild>
    </w:div>
    <w:div w:id="1791781492">
      <w:bodyDiv w:val="1"/>
      <w:marLeft w:val="0"/>
      <w:marRight w:val="0"/>
      <w:marTop w:val="0"/>
      <w:marBottom w:val="0"/>
      <w:divBdr>
        <w:top w:val="none" w:sz="0" w:space="0" w:color="auto"/>
        <w:left w:val="none" w:sz="0" w:space="0" w:color="auto"/>
        <w:bottom w:val="none" w:sz="0" w:space="0" w:color="auto"/>
        <w:right w:val="none" w:sz="0" w:space="0" w:color="auto"/>
      </w:divBdr>
    </w:div>
    <w:div w:id="1805200698">
      <w:bodyDiv w:val="1"/>
      <w:marLeft w:val="0"/>
      <w:marRight w:val="0"/>
      <w:marTop w:val="0"/>
      <w:marBottom w:val="0"/>
      <w:divBdr>
        <w:top w:val="none" w:sz="0" w:space="0" w:color="auto"/>
        <w:left w:val="none" w:sz="0" w:space="0" w:color="auto"/>
        <w:bottom w:val="none" w:sz="0" w:space="0" w:color="auto"/>
        <w:right w:val="none" w:sz="0" w:space="0" w:color="auto"/>
      </w:divBdr>
      <w:divsChild>
        <w:div w:id="1306467369">
          <w:marLeft w:val="0"/>
          <w:marRight w:val="0"/>
          <w:marTop w:val="0"/>
          <w:marBottom w:val="0"/>
          <w:divBdr>
            <w:top w:val="none" w:sz="0" w:space="0" w:color="auto"/>
            <w:left w:val="none" w:sz="0" w:space="0" w:color="auto"/>
            <w:bottom w:val="none" w:sz="0" w:space="0" w:color="auto"/>
            <w:right w:val="none" w:sz="0" w:space="0" w:color="auto"/>
          </w:divBdr>
        </w:div>
      </w:divsChild>
    </w:div>
    <w:div w:id="1820415278">
      <w:bodyDiv w:val="1"/>
      <w:marLeft w:val="0"/>
      <w:marRight w:val="0"/>
      <w:marTop w:val="0"/>
      <w:marBottom w:val="0"/>
      <w:divBdr>
        <w:top w:val="none" w:sz="0" w:space="0" w:color="auto"/>
        <w:left w:val="none" w:sz="0" w:space="0" w:color="auto"/>
        <w:bottom w:val="none" w:sz="0" w:space="0" w:color="auto"/>
        <w:right w:val="none" w:sz="0" w:space="0" w:color="auto"/>
      </w:divBdr>
    </w:div>
    <w:div w:id="1839227780">
      <w:bodyDiv w:val="1"/>
      <w:marLeft w:val="0"/>
      <w:marRight w:val="0"/>
      <w:marTop w:val="0"/>
      <w:marBottom w:val="0"/>
      <w:divBdr>
        <w:top w:val="none" w:sz="0" w:space="0" w:color="auto"/>
        <w:left w:val="none" w:sz="0" w:space="0" w:color="auto"/>
        <w:bottom w:val="none" w:sz="0" w:space="0" w:color="auto"/>
        <w:right w:val="none" w:sz="0" w:space="0" w:color="auto"/>
      </w:divBdr>
    </w:div>
    <w:div w:id="1862083437">
      <w:bodyDiv w:val="1"/>
      <w:marLeft w:val="0"/>
      <w:marRight w:val="0"/>
      <w:marTop w:val="0"/>
      <w:marBottom w:val="0"/>
      <w:divBdr>
        <w:top w:val="none" w:sz="0" w:space="0" w:color="auto"/>
        <w:left w:val="none" w:sz="0" w:space="0" w:color="auto"/>
        <w:bottom w:val="none" w:sz="0" w:space="0" w:color="auto"/>
        <w:right w:val="none" w:sz="0" w:space="0" w:color="auto"/>
      </w:divBdr>
    </w:div>
    <w:div w:id="1895694968">
      <w:bodyDiv w:val="1"/>
      <w:marLeft w:val="0"/>
      <w:marRight w:val="0"/>
      <w:marTop w:val="0"/>
      <w:marBottom w:val="0"/>
      <w:divBdr>
        <w:top w:val="none" w:sz="0" w:space="0" w:color="auto"/>
        <w:left w:val="none" w:sz="0" w:space="0" w:color="auto"/>
        <w:bottom w:val="none" w:sz="0" w:space="0" w:color="auto"/>
        <w:right w:val="none" w:sz="0" w:space="0" w:color="auto"/>
      </w:divBdr>
    </w:div>
    <w:div w:id="1920871600">
      <w:bodyDiv w:val="1"/>
      <w:marLeft w:val="0"/>
      <w:marRight w:val="0"/>
      <w:marTop w:val="0"/>
      <w:marBottom w:val="0"/>
      <w:divBdr>
        <w:top w:val="none" w:sz="0" w:space="0" w:color="auto"/>
        <w:left w:val="none" w:sz="0" w:space="0" w:color="auto"/>
        <w:bottom w:val="none" w:sz="0" w:space="0" w:color="auto"/>
        <w:right w:val="none" w:sz="0" w:space="0" w:color="auto"/>
      </w:divBdr>
      <w:divsChild>
        <w:div w:id="942611004">
          <w:marLeft w:val="0"/>
          <w:marRight w:val="0"/>
          <w:marTop w:val="0"/>
          <w:marBottom w:val="0"/>
          <w:divBdr>
            <w:top w:val="none" w:sz="0" w:space="0" w:color="auto"/>
            <w:left w:val="none" w:sz="0" w:space="0" w:color="auto"/>
            <w:bottom w:val="none" w:sz="0" w:space="0" w:color="auto"/>
            <w:right w:val="none" w:sz="0" w:space="0" w:color="auto"/>
          </w:divBdr>
        </w:div>
      </w:divsChild>
    </w:div>
    <w:div w:id="1970042454">
      <w:bodyDiv w:val="1"/>
      <w:marLeft w:val="0"/>
      <w:marRight w:val="0"/>
      <w:marTop w:val="0"/>
      <w:marBottom w:val="0"/>
      <w:divBdr>
        <w:top w:val="none" w:sz="0" w:space="0" w:color="auto"/>
        <w:left w:val="none" w:sz="0" w:space="0" w:color="auto"/>
        <w:bottom w:val="none" w:sz="0" w:space="0" w:color="auto"/>
        <w:right w:val="none" w:sz="0" w:space="0" w:color="auto"/>
      </w:divBdr>
      <w:divsChild>
        <w:div w:id="952706147">
          <w:marLeft w:val="0"/>
          <w:marRight w:val="0"/>
          <w:marTop w:val="0"/>
          <w:marBottom w:val="0"/>
          <w:divBdr>
            <w:top w:val="none" w:sz="0" w:space="0" w:color="auto"/>
            <w:left w:val="none" w:sz="0" w:space="0" w:color="auto"/>
            <w:bottom w:val="none" w:sz="0" w:space="0" w:color="auto"/>
            <w:right w:val="none" w:sz="0" w:space="0" w:color="auto"/>
          </w:divBdr>
        </w:div>
      </w:divsChild>
    </w:div>
    <w:div w:id="2005817346">
      <w:bodyDiv w:val="1"/>
      <w:marLeft w:val="0"/>
      <w:marRight w:val="0"/>
      <w:marTop w:val="0"/>
      <w:marBottom w:val="0"/>
      <w:divBdr>
        <w:top w:val="none" w:sz="0" w:space="0" w:color="auto"/>
        <w:left w:val="none" w:sz="0" w:space="0" w:color="auto"/>
        <w:bottom w:val="none" w:sz="0" w:space="0" w:color="auto"/>
        <w:right w:val="none" w:sz="0" w:space="0" w:color="auto"/>
      </w:divBdr>
      <w:divsChild>
        <w:div w:id="2076583955">
          <w:marLeft w:val="0"/>
          <w:marRight w:val="0"/>
          <w:marTop w:val="0"/>
          <w:marBottom w:val="0"/>
          <w:divBdr>
            <w:top w:val="none" w:sz="0" w:space="0" w:color="auto"/>
            <w:left w:val="none" w:sz="0" w:space="0" w:color="auto"/>
            <w:bottom w:val="none" w:sz="0" w:space="0" w:color="auto"/>
            <w:right w:val="none" w:sz="0" w:space="0" w:color="auto"/>
          </w:divBdr>
        </w:div>
      </w:divsChild>
    </w:div>
    <w:div w:id="2009676341">
      <w:bodyDiv w:val="1"/>
      <w:marLeft w:val="0"/>
      <w:marRight w:val="0"/>
      <w:marTop w:val="0"/>
      <w:marBottom w:val="0"/>
      <w:divBdr>
        <w:top w:val="none" w:sz="0" w:space="0" w:color="auto"/>
        <w:left w:val="none" w:sz="0" w:space="0" w:color="auto"/>
        <w:bottom w:val="none" w:sz="0" w:space="0" w:color="auto"/>
        <w:right w:val="none" w:sz="0" w:space="0" w:color="auto"/>
      </w:divBdr>
    </w:div>
    <w:div w:id="2015718044">
      <w:bodyDiv w:val="1"/>
      <w:marLeft w:val="0"/>
      <w:marRight w:val="0"/>
      <w:marTop w:val="0"/>
      <w:marBottom w:val="0"/>
      <w:divBdr>
        <w:top w:val="none" w:sz="0" w:space="0" w:color="auto"/>
        <w:left w:val="none" w:sz="0" w:space="0" w:color="auto"/>
        <w:bottom w:val="none" w:sz="0" w:space="0" w:color="auto"/>
        <w:right w:val="none" w:sz="0" w:space="0" w:color="auto"/>
      </w:divBdr>
      <w:divsChild>
        <w:div w:id="1744445192">
          <w:marLeft w:val="0"/>
          <w:marRight w:val="0"/>
          <w:marTop w:val="0"/>
          <w:marBottom w:val="0"/>
          <w:divBdr>
            <w:top w:val="none" w:sz="0" w:space="0" w:color="auto"/>
            <w:left w:val="none" w:sz="0" w:space="0" w:color="auto"/>
            <w:bottom w:val="none" w:sz="0" w:space="0" w:color="auto"/>
            <w:right w:val="none" w:sz="0" w:space="0" w:color="auto"/>
          </w:divBdr>
          <w:divsChild>
            <w:div w:id="320503537">
              <w:marLeft w:val="0"/>
              <w:marRight w:val="0"/>
              <w:marTop w:val="0"/>
              <w:marBottom w:val="0"/>
              <w:divBdr>
                <w:top w:val="none" w:sz="0" w:space="0" w:color="auto"/>
                <w:left w:val="none" w:sz="0" w:space="0" w:color="auto"/>
                <w:bottom w:val="none" w:sz="0" w:space="0" w:color="auto"/>
                <w:right w:val="none" w:sz="0" w:space="0" w:color="auto"/>
              </w:divBdr>
            </w:div>
            <w:div w:id="355162651">
              <w:marLeft w:val="0"/>
              <w:marRight w:val="0"/>
              <w:marTop w:val="0"/>
              <w:marBottom w:val="0"/>
              <w:divBdr>
                <w:top w:val="none" w:sz="0" w:space="0" w:color="auto"/>
                <w:left w:val="none" w:sz="0" w:space="0" w:color="auto"/>
                <w:bottom w:val="none" w:sz="0" w:space="0" w:color="auto"/>
                <w:right w:val="none" w:sz="0" w:space="0" w:color="auto"/>
              </w:divBdr>
            </w:div>
            <w:div w:id="611980176">
              <w:marLeft w:val="0"/>
              <w:marRight w:val="0"/>
              <w:marTop w:val="0"/>
              <w:marBottom w:val="0"/>
              <w:divBdr>
                <w:top w:val="none" w:sz="0" w:space="0" w:color="auto"/>
                <w:left w:val="none" w:sz="0" w:space="0" w:color="auto"/>
                <w:bottom w:val="none" w:sz="0" w:space="0" w:color="auto"/>
                <w:right w:val="none" w:sz="0" w:space="0" w:color="auto"/>
              </w:divBdr>
            </w:div>
            <w:div w:id="1469739372">
              <w:marLeft w:val="0"/>
              <w:marRight w:val="0"/>
              <w:marTop w:val="0"/>
              <w:marBottom w:val="0"/>
              <w:divBdr>
                <w:top w:val="none" w:sz="0" w:space="0" w:color="auto"/>
                <w:left w:val="none" w:sz="0" w:space="0" w:color="auto"/>
                <w:bottom w:val="none" w:sz="0" w:space="0" w:color="auto"/>
                <w:right w:val="none" w:sz="0" w:space="0" w:color="auto"/>
              </w:divBdr>
            </w:div>
            <w:div w:id="1581914424">
              <w:marLeft w:val="0"/>
              <w:marRight w:val="0"/>
              <w:marTop w:val="0"/>
              <w:marBottom w:val="0"/>
              <w:divBdr>
                <w:top w:val="none" w:sz="0" w:space="0" w:color="auto"/>
                <w:left w:val="none" w:sz="0" w:space="0" w:color="auto"/>
                <w:bottom w:val="none" w:sz="0" w:space="0" w:color="auto"/>
                <w:right w:val="none" w:sz="0" w:space="0" w:color="auto"/>
              </w:divBdr>
            </w:div>
            <w:div w:id="1743871145">
              <w:marLeft w:val="0"/>
              <w:marRight w:val="0"/>
              <w:marTop w:val="0"/>
              <w:marBottom w:val="0"/>
              <w:divBdr>
                <w:top w:val="none" w:sz="0" w:space="0" w:color="auto"/>
                <w:left w:val="none" w:sz="0" w:space="0" w:color="auto"/>
                <w:bottom w:val="none" w:sz="0" w:space="0" w:color="auto"/>
                <w:right w:val="none" w:sz="0" w:space="0" w:color="auto"/>
              </w:divBdr>
            </w:div>
            <w:div w:id="204297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2116">
      <w:bodyDiv w:val="1"/>
      <w:marLeft w:val="0"/>
      <w:marRight w:val="0"/>
      <w:marTop w:val="0"/>
      <w:marBottom w:val="0"/>
      <w:divBdr>
        <w:top w:val="none" w:sz="0" w:space="0" w:color="auto"/>
        <w:left w:val="none" w:sz="0" w:space="0" w:color="auto"/>
        <w:bottom w:val="none" w:sz="0" w:space="0" w:color="auto"/>
        <w:right w:val="none" w:sz="0" w:space="0" w:color="auto"/>
      </w:divBdr>
    </w:div>
    <w:div w:id="2036881114">
      <w:bodyDiv w:val="1"/>
      <w:marLeft w:val="0"/>
      <w:marRight w:val="0"/>
      <w:marTop w:val="0"/>
      <w:marBottom w:val="0"/>
      <w:divBdr>
        <w:top w:val="none" w:sz="0" w:space="0" w:color="auto"/>
        <w:left w:val="none" w:sz="0" w:space="0" w:color="auto"/>
        <w:bottom w:val="none" w:sz="0" w:space="0" w:color="auto"/>
        <w:right w:val="none" w:sz="0" w:space="0" w:color="auto"/>
      </w:divBdr>
    </w:div>
    <w:div w:id="2050374846">
      <w:bodyDiv w:val="1"/>
      <w:marLeft w:val="0"/>
      <w:marRight w:val="0"/>
      <w:marTop w:val="0"/>
      <w:marBottom w:val="0"/>
      <w:divBdr>
        <w:top w:val="none" w:sz="0" w:space="0" w:color="auto"/>
        <w:left w:val="none" w:sz="0" w:space="0" w:color="auto"/>
        <w:bottom w:val="none" w:sz="0" w:space="0" w:color="auto"/>
        <w:right w:val="none" w:sz="0" w:space="0" w:color="auto"/>
      </w:divBdr>
    </w:div>
    <w:div w:id="2052535978">
      <w:bodyDiv w:val="1"/>
      <w:marLeft w:val="0"/>
      <w:marRight w:val="0"/>
      <w:marTop w:val="0"/>
      <w:marBottom w:val="0"/>
      <w:divBdr>
        <w:top w:val="none" w:sz="0" w:space="0" w:color="auto"/>
        <w:left w:val="none" w:sz="0" w:space="0" w:color="auto"/>
        <w:bottom w:val="none" w:sz="0" w:space="0" w:color="auto"/>
        <w:right w:val="none" w:sz="0" w:space="0" w:color="auto"/>
      </w:divBdr>
      <w:divsChild>
        <w:div w:id="2142065256">
          <w:marLeft w:val="0"/>
          <w:marRight w:val="0"/>
          <w:marTop w:val="0"/>
          <w:marBottom w:val="0"/>
          <w:divBdr>
            <w:top w:val="none" w:sz="0" w:space="0" w:color="auto"/>
            <w:left w:val="none" w:sz="0" w:space="0" w:color="auto"/>
            <w:bottom w:val="none" w:sz="0" w:space="0" w:color="auto"/>
            <w:right w:val="none" w:sz="0" w:space="0" w:color="auto"/>
          </w:divBdr>
        </w:div>
      </w:divsChild>
    </w:div>
    <w:div w:id="2073918729">
      <w:bodyDiv w:val="1"/>
      <w:marLeft w:val="0"/>
      <w:marRight w:val="0"/>
      <w:marTop w:val="0"/>
      <w:marBottom w:val="0"/>
      <w:divBdr>
        <w:top w:val="none" w:sz="0" w:space="0" w:color="auto"/>
        <w:left w:val="none" w:sz="0" w:space="0" w:color="auto"/>
        <w:bottom w:val="none" w:sz="0" w:space="0" w:color="auto"/>
        <w:right w:val="none" w:sz="0" w:space="0" w:color="auto"/>
      </w:divBdr>
      <w:divsChild>
        <w:div w:id="44641817">
          <w:marLeft w:val="0"/>
          <w:marRight w:val="0"/>
          <w:marTop w:val="0"/>
          <w:marBottom w:val="0"/>
          <w:divBdr>
            <w:top w:val="none" w:sz="0" w:space="0" w:color="auto"/>
            <w:left w:val="none" w:sz="0" w:space="0" w:color="auto"/>
            <w:bottom w:val="none" w:sz="0" w:space="0" w:color="auto"/>
            <w:right w:val="none" w:sz="0" w:space="0" w:color="auto"/>
          </w:divBdr>
          <w:divsChild>
            <w:div w:id="19331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5209">
      <w:bodyDiv w:val="1"/>
      <w:marLeft w:val="0"/>
      <w:marRight w:val="0"/>
      <w:marTop w:val="0"/>
      <w:marBottom w:val="0"/>
      <w:divBdr>
        <w:top w:val="none" w:sz="0" w:space="0" w:color="auto"/>
        <w:left w:val="none" w:sz="0" w:space="0" w:color="auto"/>
        <w:bottom w:val="none" w:sz="0" w:space="0" w:color="auto"/>
        <w:right w:val="none" w:sz="0" w:space="0" w:color="auto"/>
      </w:divBdr>
      <w:divsChild>
        <w:div w:id="250937894">
          <w:marLeft w:val="0"/>
          <w:marRight w:val="0"/>
          <w:marTop w:val="0"/>
          <w:marBottom w:val="0"/>
          <w:divBdr>
            <w:top w:val="none" w:sz="0" w:space="0" w:color="auto"/>
            <w:left w:val="none" w:sz="0" w:space="0" w:color="auto"/>
            <w:bottom w:val="none" w:sz="0" w:space="0" w:color="auto"/>
            <w:right w:val="none" w:sz="0" w:space="0" w:color="auto"/>
          </w:divBdr>
        </w:div>
      </w:divsChild>
    </w:div>
    <w:div w:id="2079785702">
      <w:bodyDiv w:val="1"/>
      <w:marLeft w:val="0"/>
      <w:marRight w:val="0"/>
      <w:marTop w:val="0"/>
      <w:marBottom w:val="0"/>
      <w:divBdr>
        <w:top w:val="none" w:sz="0" w:space="0" w:color="auto"/>
        <w:left w:val="none" w:sz="0" w:space="0" w:color="auto"/>
        <w:bottom w:val="none" w:sz="0" w:space="0" w:color="auto"/>
        <w:right w:val="none" w:sz="0" w:space="0" w:color="auto"/>
      </w:divBdr>
    </w:div>
    <w:div w:id="2102993635">
      <w:bodyDiv w:val="1"/>
      <w:marLeft w:val="0"/>
      <w:marRight w:val="0"/>
      <w:marTop w:val="0"/>
      <w:marBottom w:val="0"/>
      <w:divBdr>
        <w:top w:val="none" w:sz="0" w:space="0" w:color="auto"/>
        <w:left w:val="none" w:sz="0" w:space="0" w:color="auto"/>
        <w:bottom w:val="none" w:sz="0" w:space="0" w:color="auto"/>
        <w:right w:val="none" w:sz="0" w:space="0" w:color="auto"/>
      </w:divBdr>
    </w:div>
    <w:div w:id="2108649257">
      <w:bodyDiv w:val="1"/>
      <w:marLeft w:val="0"/>
      <w:marRight w:val="0"/>
      <w:marTop w:val="0"/>
      <w:marBottom w:val="0"/>
      <w:divBdr>
        <w:top w:val="none" w:sz="0" w:space="0" w:color="auto"/>
        <w:left w:val="none" w:sz="0" w:space="0" w:color="auto"/>
        <w:bottom w:val="none" w:sz="0" w:space="0" w:color="auto"/>
        <w:right w:val="none" w:sz="0" w:space="0" w:color="auto"/>
      </w:divBdr>
      <w:divsChild>
        <w:div w:id="1201279100">
          <w:marLeft w:val="0"/>
          <w:marRight w:val="0"/>
          <w:marTop w:val="0"/>
          <w:marBottom w:val="0"/>
          <w:divBdr>
            <w:top w:val="none" w:sz="0" w:space="0" w:color="auto"/>
            <w:left w:val="none" w:sz="0" w:space="0" w:color="auto"/>
            <w:bottom w:val="none" w:sz="0" w:space="0" w:color="auto"/>
            <w:right w:val="none" w:sz="0" w:space="0" w:color="auto"/>
          </w:divBdr>
          <w:divsChild>
            <w:div w:id="11938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8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2248</Words>
  <Characters>12143</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Preparation of Papers in Two-Column Format for the Proceedings of the 2004 Sarnoff Symposium</vt:lpstr>
    </vt:vector>
  </TitlesOfParts>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Two-Column Format for the Proceedings of the 2004 Sarnoff Symposium</dc:title>
  <dc:subject/>
  <dc:creator>Laura Hyslop</dc:creator>
  <cp:keywords/>
  <dc:description/>
  <cp:lastModifiedBy>Dagoberto Candeias - Pessoal</cp:lastModifiedBy>
  <cp:revision>2</cp:revision>
  <cp:lastPrinted>2000-04-04T19:41:00Z</cp:lastPrinted>
  <dcterms:created xsi:type="dcterms:W3CDTF">2026-01-04T21:57:00Z</dcterms:created>
  <dcterms:modified xsi:type="dcterms:W3CDTF">2026-01-04T21:57:00Z</dcterms:modified>
</cp:coreProperties>
</file>